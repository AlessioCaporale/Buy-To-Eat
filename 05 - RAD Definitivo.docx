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6D5" w:rsidRPr="0009580A" w:rsidRDefault="008B36D5">
      <w:pPr>
        <w:rPr>
          <w:b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:rsidR="008B36D5" w:rsidRDefault="008B36D5"/>
    <w:p w:rsidR="008B36D5" w:rsidRDefault="008B36D5"/>
    <w:p w:rsidR="008B36D5" w:rsidRDefault="008B36D5"/>
    <w:p w:rsidR="008B36D5" w:rsidRDefault="008B36D5"/>
    <w:p w:rsidR="001765AE" w:rsidRPr="00385ABB" w:rsidRDefault="00437FB4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  <w:r w:rsidRPr="00385ABB">
        <w:rPr>
          <w:rFonts w:ascii="Arial" w:hAnsi="Arial"/>
          <w:b/>
          <w:sz w:val="36"/>
          <w:lang w:val="en-US"/>
        </w:rPr>
        <w:t>Buy</w:t>
      </w:r>
      <w:r w:rsidR="00385ABB" w:rsidRPr="00385ABB">
        <w:rPr>
          <w:rFonts w:ascii="Arial" w:hAnsi="Arial"/>
          <w:b/>
          <w:sz w:val="36"/>
          <w:lang w:val="en-US"/>
        </w:rPr>
        <w:t xml:space="preserve"> T</w:t>
      </w:r>
      <w:r w:rsidRPr="00385ABB">
        <w:rPr>
          <w:rFonts w:ascii="Arial" w:hAnsi="Arial"/>
          <w:b/>
          <w:sz w:val="36"/>
          <w:lang w:val="en-US"/>
        </w:rPr>
        <w:t>o</w:t>
      </w:r>
      <w:r w:rsidR="00385ABB" w:rsidRPr="00385ABB">
        <w:rPr>
          <w:rFonts w:ascii="Arial" w:hAnsi="Arial"/>
          <w:b/>
          <w:sz w:val="36"/>
          <w:lang w:val="en-US"/>
        </w:rPr>
        <w:t xml:space="preserve"> </w:t>
      </w:r>
      <w:r w:rsidRPr="00385ABB">
        <w:rPr>
          <w:rFonts w:ascii="Arial" w:hAnsi="Arial"/>
          <w:b/>
          <w:sz w:val="36"/>
          <w:lang w:val="en-US"/>
        </w:rPr>
        <w:t>Eat</w:t>
      </w:r>
      <w:r w:rsidR="008B36D5" w:rsidRPr="00385ABB">
        <w:rPr>
          <w:rFonts w:ascii="Arial" w:hAnsi="Arial"/>
          <w:b/>
          <w:sz w:val="36"/>
          <w:lang w:val="en-US"/>
        </w:rPr>
        <w:br/>
      </w:r>
      <w:r w:rsidR="007A7903" w:rsidRPr="007A7903">
        <w:rPr>
          <w:rFonts w:ascii="Arial" w:hAnsi="Arial" w:cs="Arial"/>
          <w:b/>
          <w:sz w:val="36"/>
          <w:szCs w:val="36"/>
          <w:lang w:val="en-US"/>
        </w:rPr>
        <w:t>Requirements Analysis Document</w:t>
      </w:r>
      <w:r w:rsidR="008B36D5" w:rsidRPr="00385ABB">
        <w:rPr>
          <w:rFonts w:ascii="Arial" w:hAnsi="Arial"/>
          <w:b/>
          <w:sz w:val="36"/>
          <w:lang w:val="en-US"/>
        </w:rPr>
        <w:br/>
      </w:r>
      <w:proofErr w:type="spellStart"/>
      <w:r w:rsidR="008B36D5" w:rsidRPr="00385ABB">
        <w:rPr>
          <w:rFonts w:ascii="Arial" w:hAnsi="Arial"/>
          <w:b/>
          <w:sz w:val="36"/>
          <w:lang w:val="en-US"/>
        </w:rPr>
        <w:t>Versione</w:t>
      </w:r>
      <w:proofErr w:type="spellEnd"/>
      <w:r w:rsidR="008B36D5" w:rsidRPr="00385ABB">
        <w:rPr>
          <w:rFonts w:ascii="Arial" w:hAnsi="Arial"/>
          <w:b/>
          <w:sz w:val="36"/>
          <w:lang w:val="en-US"/>
        </w:rPr>
        <w:t xml:space="preserve"> </w:t>
      </w:r>
      <w:r w:rsidR="00E5631D">
        <w:rPr>
          <w:rFonts w:ascii="Arial" w:hAnsi="Arial"/>
          <w:b/>
          <w:sz w:val="36"/>
          <w:lang w:val="en-US"/>
        </w:rPr>
        <w:t>1</w:t>
      </w:r>
      <w:r w:rsidR="008B36D5" w:rsidRPr="00385ABB">
        <w:rPr>
          <w:rFonts w:ascii="Arial" w:hAnsi="Arial"/>
          <w:b/>
          <w:sz w:val="36"/>
          <w:lang w:val="en-US"/>
        </w:rPr>
        <w:t>.</w:t>
      </w:r>
      <w:r w:rsidR="00267133" w:rsidRPr="00385ABB">
        <w:rPr>
          <w:rFonts w:ascii="Arial" w:hAnsi="Arial"/>
          <w:b/>
          <w:sz w:val="36"/>
          <w:lang w:val="en-US"/>
        </w:rPr>
        <w:t>0</w:t>
      </w:r>
      <w:r w:rsidR="008B36D5" w:rsidRPr="00385ABB">
        <w:rPr>
          <w:rFonts w:ascii="Arial" w:hAnsi="Arial"/>
          <w:b/>
          <w:sz w:val="36"/>
          <w:lang w:val="en-US"/>
        </w:rPr>
        <w:br/>
      </w:r>
    </w:p>
    <w:p w:rsidR="00D15F88" w:rsidRPr="00385ABB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385ABB">
        <w:rPr>
          <w:rFonts w:ascii="Arial" w:hAnsi="Arial"/>
          <w:b/>
          <w:sz w:val="36"/>
          <w:lang w:val="en-US"/>
        </w:rPr>
        <w:br/>
      </w:r>
    </w:p>
    <w:p w:rsidR="001B500F" w:rsidRPr="00385ABB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:rsidR="001765AE" w:rsidRPr="00385ABB" w:rsidRDefault="001765AE" w:rsidP="001765AE">
      <w:pPr>
        <w:jc w:val="center"/>
        <w:rPr>
          <w:b/>
          <w:color w:val="FF0000"/>
          <w:sz w:val="28"/>
          <w:szCs w:val="28"/>
          <w:lang w:val="en-US"/>
        </w:rPr>
      </w:pPr>
    </w:p>
    <w:p w:rsidR="001765AE" w:rsidRDefault="009311EA" w:rsidP="001765A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>
            <wp:extent cx="3057525" cy="3057525"/>
            <wp:effectExtent l="0" t="0" r="0" b="0"/>
            <wp:docPr id="1" name="Immagine 1" descr="Fin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n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5AE" w:rsidRDefault="001765AE" w:rsidP="001765AE">
      <w:pPr>
        <w:rPr>
          <w:b/>
          <w:color w:val="FF0000"/>
          <w:sz w:val="28"/>
          <w:szCs w:val="28"/>
        </w:rPr>
      </w:pPr>
    </w:p>
    <w:p w:rsidR="001765AE" w:rsidRDefault="001765AE" w:rsidP="001765AE">
      <w:pPr>
        <w:rPr>
          <w:b/>
          <w:color w:val="FF0000"/>
          <w:sz w:val="36"/>
          <w:szCs w:val="36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286099" w:rsidRDefault="00286099" w:rsidP="00286099">
      <w:pPr>
        <w:jc w:val="center"/>
      </w:pPr>
      <w:r>
        <w:rPr>
          <w:sz w:val="32"/>
        </w:rPr>
        <w:t xml:space="preserve">Data: </w:t>
      </w:r>
      <w:r w:rsidR="00567941">
        <w:rPr>
          <w:sz w:val="32"/>
        </w:rPr>
        <w:t>15/11</w:t>
      </w:r>
      <w:r>
        <w:rPr>
          <w:sz w:val="32"/>
        </w:rPr>
        <w:t>/2017</w:t>
      </w:r>
    </w:p>
    <w:p w:rsidR="001765AE" w:rsidRDefault="001765AE" w:rsidP="001765AE"/>
    <w:p w:rsidR="008B36D5" w:rsidRDefault="008B36D5" w:rsidP="001765AE">
      <w:pPr>
        <w:rPr>
          <w:rFonts w:ascii="Arial" w:hAnsi="Arial"/>
          <w:b/>
          <w:sz w:val="36"/>
        </w:rPr>
      </w:pPr>
    </w:p>
    <w:p w:rsidR="008B36D5" w:rsidRDefault="008B36D5">
      <w:pPr>
        <w:jc w:val="center"/>
      </w:pPr>
    </w:p>
    <w:p w:rsidR="008B36D5" w:rsidRDefault="008B36D5">
      <w:pPr>
        <w:jc w:val="center"/>
      </w:pPr>
    </w:p>
    <w:p w:rsidR="008B36D5" w:rsidRDefault="008B36D5" w:rsidP="00B51734">
      <w:pPr>
        <w:pStyle w:val="Intestazioneindice"/>
      </w:pPr>
      <w:r>
        <w:t>Indice</w:t>
      </w:r>
    </w:p>
    <w:p w:rsidR="003E00FB" w:rsidRDefault="003E00FB">
      <w:pPr>
        <w:pStyle w:val="Sommario5"/>
      </w:pPr>
    </w:p>
    <w:p w:rsidR="00BF6A64" w:rsidRPr="00BF6A64" w:rsidRDefault="00210B6E" w:rsidP="00BF6A64">
      <w:pPr>
        <w:pStyle w:val="Sommario5"/>
        <w:spacing w:line="480" w:lineRule="auto"/>
        <w:ind w:left="0"/>
        <w:rPr>
          <w:sz w:val="28"/>
          <w:szCs w:val="28"/>
        </w:rPr>
      </w:pPr>
      <w:r>
        <w:rPr>
          <w:sz w:val="28"/>
          <w:szCs w:val="28"/>
        </w:rPr>
        <w:t>1</w:t>
      </w:r>
      <w:r w:rsidR="00BF6A64">
        <w:rPr>
          <w:sz w:val="28"/>
          <w:szCs w:val="28"/>
        </w:rPr>
        <w:t xml:space="preserve">.   </w:t>
      </w:r>
      <w:r>
        <w:rPr>
          <w:sz w:val="28"/>
          <w:szCs w:val="28"/>
        </w:rPr>
        <w:t>Requisiti Funzionali</w:t>
      </w:r>
      <w:r w:rsidR="00BF6A64" w:rsidRPr="00BF6A64">
        <w:rPr>
          <w:sz w:val="28"/>
          <w:szCs w:val="28"/>
        </w:rPr>
        <w:t>…………………………………………………………</w:t>
      </w:r>
      <w:proofErr w:type="gramStart"/>
      <w:r w:rsidR="00BF6A64" w:rsidRPr="00BF6A64">
        <w:rPr>
          <w:sz w:val="28"/>
          <w:szCs w:val="28"/>
        </w:rPr>
        <w:t>…</w:t>
      </w:r>
      <w:r w:rsidR="00BF6A64">
        <w:rPr>
          <w:sz w:val="28"/>
          <w:szCs w:val="28"/>
        </w:rPr>
        <w:t>….</w:t>
      </w:r>
      <w:proofErr w:type="gramEnd"/>
      <w:r w:rsidR="00DE31D0">
        <w:rPr>
          <w:sz w:val="28"/>
          <w:szCs w:val="28"/>
        </w:rPr>
        <w:t>3</w:t>
      </w:r>
    </w:p>
    <w:p w:rsidR="00BF6A64" w:rsidRPr="00BF6A64" w:rsidRDefault="00210B6E" w:rsidP="00BF6A64">
      <w:pPr>
        <w:pStyle w:val="Sommario5"/>
        <w:spacing w:line="480" w:lineRule="auto"/>
        <w:ind w:left="0"/>
        <w:rPr>
          <w:sz w:val="28"/>
          <w:szCs w:val="28"/>
        </w:rPr>
      </w:pPr>
      <w:r>
        <w:rPr>
          <w:sz w:val="28"/>
          <w:szCs w:val="28"/>
        </w:rPr>
        <w:t>2</w:t>
      </w:r>
      <w:r w:rsidR="00BF6A64" w:rsidRPr="00BF6A64">
        <w:rPr>
          <w:sz w:val="28"/>
          <w:szCs w:val="28"/>
        </w:rPr>
        <w:t xml:space="preserve">. </w:t>
      </w:r>
      <w:r w:rsidR="00BF6A64">
        <w:rPr>
          <w:sz w:val="28"/>
          <w:szCs w:val="28"/>
        </w:rPr>
        <w:t xml:space="preserve"> </w:t>
      </w:r>
      <w:r w:rsidR="00BF6A64" w:rsidRPr="00BF6A64">
        <w:rPr>
          <w:sz w:val="28"/>
          <w:szCs w:val="28"/>
        </w:rPr>
        <w:t xml:space="preserve">Requisiti </w:t>
      </w:r>
      <w:r>
        <w:rPr>
          <w:sz w:val="28"/>
          <w:szCs w:val="28"/>
        </w:rPr>
        <w:t xml:space="preserve">Non </w:t>
      </w:r>
      <w:r w:rsidR="00BF6A64" w:rsidRPr="00BF6A64">
        <w:rPr>
          <w:sz w:val="28"/>
          <w:szCs w:val="28"/>
        </w:rPr>
        <w:t>Funzionali…………………………………………………</w:t>
      </w:r>
      <w:r w:rsidR="00BF6A64">
        <w:rPr>
          <w:sz w:val="28"/>
          <w:szCs w:val="28"/>
        </w:rPr>
        <w:t>…</w:t>
      </w:r>
      <w:proofErr w:type="gramStart"/>
      <w:r w:rsidR="00BF6A64">
        <w:rPr>
          <w:sz w:val="28"/>
          <w:szCs w:val="28"/>
        </w:rPr>
        <w:t>…….</w:t>
      </w:r>
      <w:proofErr w:type="gramEnd"/>
      <w:r w:rsidR="00A62BF3">
        <w:rPr>
          <w:sz w:val="28"/>
          <w:szCs w:val="28"/>
        </w:rPr>
        <w:t>.</w:t>
      </w:r>
      <w:r w:rsidR="00BF6A64">
        <w:rPr>
          <w:sz w:val="28"/>
          <w:szCs w:val="28"/>
        </w:rPr>
        <w:t>4</w:t>
      </w:r>
    </w:p>
    <w:p w:rsidR="00BF6A64" w:rsidRPr="00BF6A64" w:rsidRDefault="00780536" w:rsidP="00BF6A64">
      <w:pPr>
        <w:pStyle w:val="Sommario5"/>
        <w:spacing w:line="480" w:lineRule="auto"/>
        <w:ind w:left="0"/>
        <w:rPr>
          <w:sz w:val="28"/>
          <w:szCs w:val="28"/>
        </w:rPr>
      </w:pPr>
      <w:r>
        <w:rPr>
          <w:sz w:val="28"/>
          <w:szCs w:val="28"/>
        </w:rPr>
        <w:t>3</w:t>
      </w:r>
      <w:r w:rsidR="00BF6A64" w:rsidRPr="00BF6A64">
        <w:rPr>
          <w:sz w:val="28"/>
          <w:szCs w:val="28"/>
        </w:rPr>
        <w:t xml:space="preserve">. </w:t>
      </w:r>
      <w:r w:rsidR="00BF6A64">
        <w:rPr>
          <w:sz w:val="28"/>
          <w:szCs w:val="28"/>
        </w:rPr>
        <w:t xml:space="preserve"> </w:t>
      </w:r>
      <w:r w:rsidR="00210B6E">
        <w:rPr>
          <w:sz w:val="28"/>
          <w:szCs w:val="28"/>
        </w:rPr>
        <w:t>Attori……………</w:t>
      </w:r>
      <w:proofErr w:type="gramStart"/>
      <w:r w:rsidR="00210B6E">
        <w:rPr>
          <w:sz w:val="28"/>
          <w:szCs w:val="28"/>
        </w:rPr>
        <w:t>…….</w:t>
      </w:r>
      <w:proofErr w:type="gramEnd"/>
      <w:r w:rsidR="00BF6A64" w:rsidRPr="00BF6A64">
        <w:rPr>
          <w:sz w:val="28"/>
          <w:szCs w:val="28"/>
        </w:rPr>
        <w:t>…………………………………………………………</w:t>
      </w:r>
      <w:r w:rsidR="00BF6A64">
        <w:rPr>
          <w:sz w:val="28"/>
          <w:szCs w:val="28"/>
        </w:rPr>
        <w:t>...</w:t>
      </w:r>
      <w:r w:rsidR="00A62BF3">
        <w:rPr>
          <w:sz w:val="28"/>
          <w:szCs w:val="28"/>
        </w:rPr>
        <w:t>.</w:t>
      </w:r>
      <w:r w:rsidR="00DE31D0">
        <w:rPr>
          <w:sz w:val="28"/>
          <w:szCs w:val="28"/>
        </w:rPr>
        <w:t>4</w:t>
      </w:r>
    </w:p>
    <w:p w:rsidR="00BF6A64" w:rsidRDefault="00780536" w:rsidP="00BF6A64">
      <w:pPr>
        <w:pStyle w:val="Sommario5"/>
        <w:spacing w:line="480" w:lineRule="auto"/>
        <w:ind w:left="0"/>
        <w:rPr>
          <w:sz w:val="28"/>
          <w:szCs w:val="28"/>
        </w:rPr>
      </w:pPr>
      <w:r>
        <w:rPr>
          <w:sz w:val="28"/>
          <w:szCs w:val="28"/>
        </w:rPr>
        <w:t>4</w:t>
      </w:r>
      <w:r w:rsidR="00BF6A64" w:rsidRPr="00BF6A64">
        <w:rPr>
          <w:sz w:val="28"/>
          <w:szCs w:val="28"/>
        </w:rPr>
        <w:t xml:space="preserve">. </w:t>
      </w:r>
      <w:r w:rsidR="00BF6A64">
        <w:rPr>
          <w:sz w:val="28"/>
          <w:szCs w:val="28"/>
        </w:rPr>
        <w:t xml:space="preserve"> </w:t>
      </w:r>
      <w:r w:rsidR="00210B6E">
        <w:rPr>
          <w:sz w:val="28"/>
          <w:szCs w:val="28"/>
        </w:rPr>
        <w:t>Scenari……………</w:t>
      </w:r>
      <w:r w:rsidR="00BF6A64" w:rsidRPr="00BF6A64">
        <w:rPr>
          <w:sz w:val="28"/>
          <w:szCs w:val="28"/>
        </w:rPr>
        <w:t>……………</w:t>
      </w:r>
      <w:r w:rsidR="00BF6A64">
        <w:rPr>
          <w:sz w:val="28"/>
          <w:szCs w:val="28"/>
        </w:rPr>
        <w:t>...</w:t>
      </w:r>
      <w:r w:rsidR="00BF6A64" w:rsidRPr="00BF6A64">
        <w:rPr>
          <w:sz w:val="28"/>
          <w:szCs w:val="28"/>
        </w:rPr>
        <w:t>………………………………………………..</w:t>
      </w:r>
      <w:r w:rsidR="00BF6A64">
        <w:rPr>
          <w:sz w:val="28"/>
          <w:szCs w:val="28"/>
        </w:rPr>
        <w:t>.</w:t>
      </w:r>
      <w:r w:rsidR="00C74254">
        <w:rPr>
          <w:sz w:val="28"/>
          <w:szCs w:val="28"/>
        </w:rPr>
        <w:t>5</w:t>
      </w:r>
    </w:p>
    <w:p w:rsidR="00210B6E" w:rsidRDefault="00780536" w:rsidP="00BF6A64">
      <w:pPr>
        <w:pStyle w:val="Sommario5"/>
        <w:spacing w:line="480" w:lineRule="auto"/>
        <w:ind w:left="0"/>
        <w:rPr>
          <w:sz w:val="28"/>
          <w:szCs w:val="28"/>
        </w:rPr>
      </w:pPr>
      <w:r>
        <w:rPr>
          <w:sz w:val="28"/>
          <w:szCs w:val="28"/>
        </w:rPr>
        <w:t>5</w:t>
      </w:r>
      <w:r w:rsidR="00210B6E">
        <w:rPr>
          <w:sz w:val="28"/>
          <w:szCs w:val="28"/>
        </w:rPr>
        <w:t>.  Casi D’ Uso………………………………………………………………………...6</w:t>
      </w:r>
    </w:p>
    <w:p w:rsidR="00A62BF3" w:rsidRPr="00A62BF3" w:rsidRDefault="00A62BF3" w:rsidP="00A62BF3">
      <w:pPr>
        <w:pStyle w:val="Sommario5"/>
        <w:spacing w:line="480" w:lineRule="auto"/>
        <w:ind w:left="0"/>
        <w:rPr>
          <w:sz w:val="28"/>
          <w:szCs w:val="28"/>
          <w:lang w:val="en-US"/>
        </w:rPr>
      </w:pPr>
      <w:r w:rsidRPr="00A62BF3">
        <w:rPr>
          <w:sz w:val="28"/>
          <w:szCs w:val="28"/>
        </w:rPr>
        <w:t>6. System Model</w:t>
      </w:r>
      <w:proofErr w:type="gramStart"/>
      <w:r w:rsidRPr="00A62BF3">
        <w:rPr>
          <w:sz w:val="28"/>
          <w:szCs w:val="28"/>
        </w:rPr>
        <w:t>…….</w:t>
      </w:r>
      <w:proofErr w:type="gramEnd"/>
      <w:r w:rsidRPr="00A62BF3">
        <w:rPr>
          <w:sz w:val="28"/>
          <w:szCs w:val="28"/>
        </w:rPr>
        <w:t>………………………………………</w:t>
      </w:r>
      <w:r w:rsidRPr="00A62BF3">
        <w:rPr>
          <w:sz w:val="28"/>
          <w:szCs w:val="28"/>
          <w:lang w:val="en-US"/>
        </w:rPr>
        <w:t>……………………….</w:t>
      </w:r>
      <w:r w:rsidR="00322D50">
        <w:rPr>
          <w:sz w:val="28"/>
          <w:szCs w:val="28"/>
          <w:lang w:val="en-US"/>
        </w:rPr>
        <w:t>22</w:t>
      </w:r>
    </w:p>
    <w:p w:rsidR="00A62BF3" w:rsidRPr="00444304" w:rsidRDefault="00A62BF3" w:rsidP="00A62BF3">
      <w:pPr>
        <w:pStyle w:val="Sommario5"/>
        <w:spacing w:line="480" w:lineRule="auto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</w:t>
      </w:r>
      <w:r w:rsidRPr="00A62BF3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 </w:t>
      </w:r>
      <w:r w:rsidRPr="00444304">
        <w:rPr>
          <w:sz w:val="28"/>
          <w:szCs w:val="28"/>
          <w:lang w:val="en-US"/>
        </w:rPr>
        <w:t>Use Case Model……….………………………………………………………….</w:t>
      </w:r>
      <w:r w:rsidR="00322D50">
        <w:rPr>
          <w:sz w:val="28"/>
          <w:szCs w:val="28"/>
          <w:lang w:val="en-US"/>
        </w:rPr>
        <w:t>22</w:t>
      </w:r>
    </w:p>
    <w:p w:rsidR="00A62BF3" w:rsidRPr="00A62BF3" w:rsidRDefault="00A62BF3" w:rsidP="00A62BF3">
      <w:pPr>
        <w:pStyle w:val="Sommario5"/>
        <w:spacing w:line="480" w:lineRule="auto"/>
        <w:ind w:left="0"/>
        <w:rPr>
          <w:sz w:val="28"/>
          <w:szCs w:val="28"/>
        </w:rPr>
      </w:pPr>
      <w:r>
        <w:rPr>
          <w:sz w:val="28"/>
          <w:szCs w:val="28"/>
          <w:lang w:val="en-US"/>
        </w:rPr>
        <w:t>8</w:t>
      </w:r>
      <w:r w:rsidRPr="00444304">
        <w:rPr>
          <w:sz w:val="28"/>
          <w:szCs w:val="28"/>
          <w:lang w:val="en-US"/>
        </w:rPr>
        <w:t xml:space="preserve">.  </w:t>
      </w:r>
      <w:proofErr w:type="spellStart"/>
      <w:r w:rsidRPr="00A62BF3">
        <w:rPr>
          <w:sz w:val="28"/>
          <w:szCs w:val="28"/>
        </w:rPr>
        <w:t>Dynamic</w:t>
      </w:r>
      <w:proofErr w:type="spellEnd"/>
      <w:r w:rsidRPr="00A62BF3">
        <w:rPr>
          <w:sz w:val="28"/>
          <w:szCs w:val="28"/>
        </w:rPr>
        <w:t xml:space="preserve"> Model..………………...…………………………………………</w:t>
      </w:r>
      <w:proofErr w:type="gramStart"/>
      <w:r w:rsidRPr="00A62BF3">
        <w:rPr>
          <w:sz w:val="28"/>
          <w:szCs w:val="28"/>
        </w:rPr>
        <w:t>…….</w:t>
      </w:r>
      <w:proofErr w:type="gramEnd"/>
      <w:r w:rsidRPr="00A62BF3">
        <w:rPr>
          <w:sz w:val="28"/>
          <w:szCs w:val="28"/>
        </w:rPr>
        <w:t>23</w:t>
      </w:r>
    </w:p>
    <w:p w:rsidR="00A62BF3" w:rsidRPr="00A62BF3" w:rsidRDefault="00A62BF3" w:rsidP="00A62BF3">
      <w:pPr>
        <w:pStyle w:val="Sommario5"/>
        <w:spacing w:line="480" w:lineRule="auto"/>
        <w:ind w:left="0"/>
        <w:rPr>
          <w:sz w:val="28"/>
          <w:szCs w:val="28"/>
        </w:rPr>
      </w:pPr>
      <w:r w:rsidRPr="00A62BF3">
        <w:rPr>
          <w:sz w:val="28"/>
          <w:szCs w:val="28"/>
        </w:rPr>
        <w:t xml:space="preserve">                        8.1 </w:t>
      </w:r>
      <w:proofErr w:type="spellStart"/>
      <w:r w:rsidRPr="00A62BF3">
        <w:rPr>
          <w:sz w:val="28"/>
          <w:szCs w:val="28"/>
        </w:rPr>
        <w:t>Sequence</w:t>
      </w:r>
      <w:proofErr w:type="spellEnd"/>
      <w:r w:rsidRPr="00A62BF3">
        <w:rPr>
          <w:sz w:val="28"/>
          <w:szCs w:val="28"/>
        </w:rPr>
        <w:t xml:space="preserve"> </w:t>
      </w:r>
      <w:proofErr w:type="spellStart"/>
      <w:r w:rsidRPr="00A62BF3">
        <w:rPr>
          <w:sz w:val="28"/>
          <w:szCs w:val="28"/>
        </w:rPr>
        <w:t>Diagram</w:t>
      </w:r>
      <w:proofErr w:type="spellEnd"/>
      <w:r w:rsidRPr="00A62BF3">
        <w:rPr>
          <w:sz w:val="28"/>
          <w:szCs w:val="28"/>
        </w:rPr>
        <w:t>…………………………………………</w:t>
      </w:r>
      <w:proofErr w:type="gramStart"/>
      <w:r w:rsidRPr="00A62BF3">
        <w:rPr>
          <w:sz w:val="28"/>
          <w:szCs w:val="28"/>
        </w:rPr>
        <w:t>…….</w:t>
      </w:r>
      <w:proofErr w:type="gramEnd"/>
      <w:r w:rsidRPr="00A62BF3">
        <w:rPr>
          <w:sz w:val="28"/>
          <w:szCs w:val="28"/>
        </w:rPr>
        <w:t>23</w:t>
      </w:r>
    </w:p>
    <w:p w:rsidR="00A62BF3" w:rsidRPr="00A62BF3" w:rsidRDefault="00A62BF3" w:rsidP="00A62BF3">
      <w:pPr>
        <w:pStyle w:val="Sommario5"/>
        <w:spacing w:line="480" w:lineRule="auto"/>
        <w:ind w:left="0"/>
        <w:rPr>
          <w:sz w:val="28"/>
          <w:szCs w:val="28"/>
        </w:rPr>
      </w:pPr>
      <w:r w:rsidRPr="00A62BF3">
        <w:rPr>
          <w:sz w:val="28"/>
          <w:szCs w:val="28"/>
        </w:rPr>
        <w:t xml:space="preserve">                        8.2 </w:t>
      </w:r>
      <w:proofErr w:type="spellStart"/>
      <w:r w:rsidRPr="00A62BF3">
        <w:rPr>
          <w:sz w:val="28"/>
          <w:szCs w:val="28"/>
        </w:rPr>
        <w:t>Statechart</w:t>
      </w:r>
      <w:proofErr w:type="spellEnd"/>
      <w:r w:rsidRPr="00A62BF3">
        <w:rPr>
          <w:sz w:val="28"/>
          <w:szCs w:val="28"/>
        </w:rPr>
        <w:t xml:space="preserve"> </w:t>
      </w:r>
      <w:proofErr w:type="spellStart"/>
      <w:r w:rsidRPr="00A62BF3">
        <w:rPr>
          <w:sz w:val="28"/>
          <w:szCs w:val="28"/>
        </w:rPr>
        <w:t>Diagram</w:t>
      </w:r>
      <w:proofErr w:type="spellEnd"/>
      <w:r w:rsidRPr="00A62BF3">
        <w:rPr>
          <w:sz w:val="28"/>
          <w:szCs w:val="28"/>
        </w:rPr>
        <w:t>……………………………………………</w:t>
      </w:r>
      <w:r>
        <w:rPr>
          <w:sz w:val="28"/>
          <w:szCs w:val="28"/>
        </w:rPr>
        <w:t>…</w:t>
      </w:r>
      <w:r w:rsidRPr="00A62BF3">
        <w:rPr>
          <w:sz w:val="28"/>
          <w:szCs w:val="28"/>
        </w:rPr>
        <w:t>35</w:t>
      </w:r>
    </w:p>
    <w:p w:rsidR="00A62BF3" w:rsidRDefault="00A62BF3" w:rsidP="00A62BF3">
      <w:pPr>
        <w:pStyle w:val="Sommario5"/>
        <w:spacing w:line="480" w:lineRule="auto"/>
        <w:ind w:left="0"/>
        <w:rPr>
          <w:sz w:val="28"/>
          <w:szCs w:val="28"/>
        </w:rPr>
      </w:pPr>
      <w:r>
        <w:rPr>
          <w:sz w:val="28"/>
          <w:szCs w:val="28"/>
        </w:rPr>
        <w:t>9</w:t>
      </w:r>
      <w:r w:rsidRPr="00A56653">
        <w:rPr>
          <w:sz w:val="28"/>
          <w:szCs w:val="28"/>
        </w:rPr>
        <w:t>. Modello delle classi</w:t>
      </w:r>
      <w:r>
        <w:rPr>
          <w:sz w:val="28"/>
          <w:szCs w:val="28"/>
        </w:rPr>
        <w:t>…</w:t>
      </w:r>
      <w:r w:rsidRPr="00A56653">
        <w:rPr>
          <w:sz w:val="28"/>
          <w:szCs w:val="28"/>
        </w:rPr>
        <w:t>………………………………………………………</w:t>
      </w:r>
      <w:proofErr w:type="gramStart"/>
      <w:r w:rsidRPr="00A56653"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40</w:t>
      </w:r>
    </w:p>
    <w:p w:rsidR="00A62BF3" w:rsidRDefault="00A62BF3" w:rsidP="00A62BF3">
      <w:pPr>
        <w:pStyle w:val="Sommario5"/>
        <w:spacing w:line="480" w:lineRule="auto"/>
        <w:ind w:left="0"/>
        <w:rPr>
          <w:sz w:val="28"/>
          <w:szCs w:val="28"/>
        </w:rPr>
      </w:pPr>
      <w:r>
        <w:rPr>
          <w:sz w:val="28"/>
          <w:szCs w:val="28"/>
        </w:rPr>
        <w:t>10. Interfaccia Utente (</w:t>
      </w:r>
      <w:proofErr w:type="spellStart"/>
      <w:r>
        <w:rPr>
          <w:sz w:val="28"/>
          <w:szCs w:val="28"/>
        </w:rPr>
        <w:t>Mock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up)…</w:t>
      </w:r>
      <w:proofErr w:type="gramEnd"/>
      <w:r>
        <w:rPr>
          <w:sz w:val="28"/>
          <w:szCs w:val="28"/>
        </w:rPr>
        <w:t>…………………………………………………41</w:t>
      </w:r>
    </w:p>
    <w:p w:rsidR="00A62BF3" w:rsidRPr="00A56653" w:rsidRDefault="00A62BF3" w:rsidP="00A62BF3">
      <w:pPr>
        <w:pStyle w:val="Sommario5"/>
        <w:spacing w:line="48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11. Diagramma </w:t>
      </w:r>
      <w:proofErr w:type="spellStart"/>
      <w:r>
        <w:rPr>
          <w:sz w:val="28"/>
          <w:szCs w:val="28"/>
        </w:rPr>
        <w:t>Navigazionale</w:t>
      </w:r>
      <w:proofErr w:type="spellEnd"/>
      <w:r>
        <w:rPr>
          <w:sz w:val="28"/>
          <w:szCs w:val="28"/>
        </w:rPr>
        <w:t>………………………………………………………48</w:t>
      </w:r>
    </w:p>
    <w:p w:rsidR="00A62BF3" w:rsidRPr="00BF6A64" w:rsidRDefault="00A62BF3" w:rsidP="00BF6A64">
      <w:pPr>
        <w:pStyle w:val="Sommario5"/>
        <w:spacing w:line="480" w:lineRule="auto"/>
        <w:ind w:left="0"/>
        <w:rPr>
          <w:sz w:val="28"/>
          <w:szCs w:val="28"/>
        </w:rPr>
      </w:pPr>
    </w:p>
    <w:p w:rsidR="00210B6E" w:rsidRDefault="00210B6E" w:rsidP="001D41D8">
      <w:pPr>
        <w:rPr>
          <w:b/>
          <w:sz w:val="32"/>
        </w:rPr>
      </w:pPr>
    </w:p>
    <w:p w:rsidR="00210B6E" w:rsidRDefault="00210B6E" w:rsidP="001D41D8">
      <w:pPr>
        <w:rPr>
          <w:b/>
          <w:sz w:val="32"/>
        </w:rPr>
      </w:pPr>
    </w:p>
    <w:p w:rsidR="00210B6E" w:rsidRDefault="00210B6E" w:rsidP="001D41D8">
      <w:pPr>
        <w:rPr>
          <w:b/>
          <w:sz w:val="32"/>
        </w:rPr>
      </w:pPr>
    </w:p>
    <w:p w:rsidR="00210B6E" w:rsidRDefault="00210B6E" w:rsidP="001D41D8">
      <w:pPr>
        <w:rPr>
          <w:b/>
          <w:sz w:val="32"/>
        </w:rPr>
      </w:pPr>
    </w:p>
    <w:p w:rsidR="00210B6E" w:rsidRDefault="00210B6E" w:rsidP="001D41D8">
      <w:pPr>
        <w:rPr>
          <w:b/>
          <w:sz w:val="32"/>
        </w:rPr>
      </w:pPr>
    </w:p>
    <w:p w:rsidR="00210B6E" w:rsidRDefault="00210B6E" w:rsidP="001D41D8">
      <w:pPr>
        <w:rPr>
          <w:b/>
          <w:sz w:val="32"/>
        </w:rPr>
      </w:pPr>
    </w:p>
    <w:p w:rsidR="007D5115" w:rsidRDefault="00210B6E" w:rsidP="00A43078">
      <w:pPr>
        <w:numPr>
          <w:ilvl w:val="0"/>
          <w:numId w:val="4"/>
        </w:numPr>
        <w:rPr>
          <w:b/>
          <w:sz w:val="32"/>
        </w:rPr>
      </w:pPr>
      <w:r>
        <w:rPr>
          <w:b/>
          <w:sz w:val="32"/>
        </w:rPr>
        <w:lastRenderedPageBreak/>
        <w:t>Requisiti Funzionali</w:t>
      </w:r>
    </w:p>
    <w:p w:rsidR="005D6F67" w:rsidRDefault="005D6F67" w:rsidP="005D6F67">
      <w:pPr>
        <w:ind w:left="720"/>
        <w:rPr>
          <w:b/>
          <w:sz w:val="32"/>
        </w:rPr>
      </w:pPr>
    </w:p>
    <w:p w:rsidR="005D6F67" w:rsidRPr="00980604" w:rsidRDefault="00210B6E" w:rsidP="005D6F67">
      <w:pPr>
        <w:spacing w:line="276" w:lineRule="auto"/>
        <w:rPr>
          <w:rFonts w:ascii="Calibri" w:eastAsia="Calibri" w:hAnsi="Calibri" w:cs="Calibri"/>
        </w:rPr>
      </w:pPr>
      <w:r>
        <w:rPr>
          <w:b/>
          <w:sz w:val="32"/>
        </w:rPr>
        <w:tab/>
      </w:r>
      <w:r w:rsidR="005D6F67">
        <w:rPr>
          <w:b/>
          <w:sz w:val="32"/>
        </w:rPr>
        <w:tab/>
      </w:r>
      <w:r w:rsidR="005D6F67" w:rsidRPr="00980604">
        <w:rPr>
          <w:rFonts w:ascii="Calibri" w:hAnsi="Calibri"/>
        </w:rPr>
        <w:t>Il nostro utente generico può:</w:t>
      </w:r>
    </w:p>
    <w:p w:rsidR="005D6F67" w:rsidRPr="00980604" w:rsidRDefault="005D6F67" w:rsidP="00A43078">
      <w:pPr>
        <w:widowControl/>
        <w:numPr>
          <w:ilvl w:val="0"/>
          <w:numId w:val="5"/>
        </w:numPr>
        <w:suppressAutoHyphens w:val="0"/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Registrarsi al servizio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5"/>
        </w:numPr>
        <w:suppressAutoHyphens w:val="0"/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Visualizzare il catalogo degli articoli disponibili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5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Cercare i prodotti in base alla categoria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5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 xml:space="preserve">Visualizzare le </w:t>
      </w:r>
      <w:r w:rsidR="00780536" w:rsidRPr="00980604">
        <w:rPr>
          <w:rFonts w:ascii="Calibri" w:eastAsia="Calibri" w:hAnsi="Calibri" w:cs="Calibri"/>
        </w:rPr>
        <w:t>descrizioni</w:t>
      </w:r>
      <w:r w:rsidRPr="00980604">
        <w:rPr>
          <w:rFonts w:ascii="Calibri" w:eastAsia="Calibri" w:hAnsi="Calibri" w:cs="Calibri"/>
        </w:rPr>
        <w:t xml:space="preserve"> dei prodotti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5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Aggiungere prodotti al carrello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5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Accedere alla pagina di login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785E53" w:rsidP="00A43078">
      <w:pPr>
        <w:widowControl/>
        <w:numPr>
          <w:ilvl w:val="0"/>
          <w:numId w:val="5"/>
        </w:numPr>
        <w:suppressAutoHyphens w:val="0"/>
        <w:spacing w:after="200" w:line="276" w:lineRule="auto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Visualizzare la pagina dei link utili, le informazioni e i contatti</w:t>
      </w:r>
      <w:r w:rsidR="00780536" w:rsidRPr="00980604">
        <w:rPr>
          <w:rFonts w:ascii="Calibri" w:eastAsia="Calibri" w:hAnsi="Calibri" w:cs="Calibri"/>
        </w:rPr>
        <w:t>.</w:t>
      </w:r>
    </w:p>
    <w:p w:rsidR="005D6F67" w:rsidRPr="00980604" w:rsidRDefault="005D6F67" w:rsidP="005D6F67">
      <w:pPr>
        <w:ind w:left="709" w:firstLine="709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Il nostro utente registrato può:</w:t>
      </w:r>
    </w:p>
    <w:p w:rsidR="005D6F67" w:rsidRPr="00980604" w:rsidRDefault="005D6F67" w:rsidP="00A43078">
      <w:pPr>
        <w:widowControl/>
        <w:numPr>
          <w:ilvl w:val="0"/>
          <w:numId w:val="6"/>
        </w:numPr>
        <w:suppressAutoHyphens w:val="0"/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Autenticarsi al sito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6"/>
        </w:numPr>
        <w:suppressAutoHyphens w:val="0"/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Cercare i prodotti in base alla categoria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6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Visualizzare le schede dei prodotti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6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Aggiungere prodotti al carrello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6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Effettuare l'acquisto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6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Modificare i propri dati personali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6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Visualizzare gli ordini precedenti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6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 xml:space="preserve">Accedere alla pagina di </w:t>
      </w:r>
      <w:proofErr w:type="spellStart"/>
      <w:r w:rsidRPr="00980604">
        <w:rPr>
          <w:rFonts w:ascii="Calibri" w:eastAsia="Calibri" w:hAnsi="Calibri" w:cs="Calibri"/>
        </w:rPr>
        <w:t>logout</w:t>
      </w:r>
      <w:proofErr w:type="spellEnd"/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widowControl/>
        <w:numPr>
          <w:ilvl w:val="0"/>
          <w:numId w:val="6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Eliminarsi dal sito</w:t>
      </w:r>
      <w:r w:rsidR="00780536" w:rsidRPr="00980604">
        <w:rPr>
          <w:rFonts w:ascii="Calibri" w:eastAsia="Calibri" w:hAnsi="Calibri" w:cs="Calibri"/>
        </w:rPr>
        <w:t>.</w:t>
      </w:r>
    </w:p>
    <w:p w:rsidR="005D6F67" w:rsidRPr="00980604" w:rsidRDefault="005D6F67" w:rsidP="005D6F67">
      <w:pPr>
        <w:widowControl/>
        <w:suppressAutoHyphens w:val="0"/>
        <w:spacing w:after="200"/>
        <w:ind w:left="2847"/>
        <w:rPr>
          <w:rFonts w:ascii="Calibri" w:eastAsia="Calibri" w:hAnsi="Calibri" w:cs="Calibri"/>
        </w:rPr>
      </w:pPr>
    </w:p>
    <w:p w:rsidR="00785E53" w:rsidRPr="00980604" w:rsidRDefault="00785E53" w:rsidP="00785E53">
      <w:pPr>
        <w:ind w:left="709" w:firstLine="709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L’ azienda iscritta alla piattaforma può:</w:t>
      </w:r>
    </w:p>
    <w:p w:rsidR="00785E53" w:rsidRPr="00980604" w:rsidRDefault="00785E53" w:rsidP="00A43078">
      <w:pPr>
        <w:numPr>
          <w:ilvl w:val="0"/>
          <w:numId w:val="7"/>
        </w:numPr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Registrarsi alla piattaforma</w:t>
      </w:r>
      <w:r w:rsidR="00780536" w:rsidRPr="00980604">
        <w:rPr>
          <w:rFonts w:ascii="Calibri" w:eastAsia="Calibri" w:hAnsi="Calibri" w:cs="Calibri"/>
        </w:rPr>
        <w:t>;</w:t>
      </w:r>
    </w:p>
    <w:p w:rsidR="00785E53" w:rsidRPr="00980604" w:rsidRDefault="005D6F67" w:rsidP="00A43078">
      <w:pPr>
        <w:numPr>
          <w:ilvl w:val="0"/>
          <w:numId w:val="7"/>
        </w:numPr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 xml:space="preserve">Autenticarsi </w:t>
      </w:r>
      <w:r w:rsidR="00785E53" w:rsidRPr="00980604">
        <w:rPr>
          <w:rFonts w:ascii="Calibri" w:eastAsia="Calibri" w:hAnsi="Calibri" w:cs="Calibri"/>
        </w:rPr>
        <w:t>alla piattaforma</w:t>
      </w:r>
      <w:r w:rsidR="00780536" w:rsidRPr="00980604">
        <w:rPr>
          <w:rFonts w:ascii="Calibri" w:eastAsia="Calibri" w:hAnsi="Calibri" w:cs="Calibri"/>
        </w:rPr>
        <w:t>;</w:t>
      </w:r>
    </w:p>
    <w:p w:rsidR="00785E53" w:rsidRPr="00980604" w:rsidRDefault="005D6F67" w:rsidP="00A43078">
      <w:pPr>
        <w:numPr>
          <w:ilvl w:val="0"/>
          <w:numId w:val="7"/>
        </w:numPr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Controllare il catalogo dei suoi prodotti</w:t>
      </w:r>
      <w:r w:rsidR="00780536" w:rsidRPr="00980604">
        <w:rPr>
          <w:rFonts w:ascii="Calibri" w:eastAsia="Calibri" w:hAnsi="Calibri" w:cs="Calibri"/>
        </w:rPr>
        <w:t>;</w:t>
      </w:r>
    </w:p>
    <w:p w:rsidR="00785E53" w:rsidRPr="00980604" w:rsidRDefault="005D6F67" w:rsidP="00A43078">
      <w:pPr>
        <w:numPr>
          <w:ilvl w:val="0"/>
          <w:numId w:val="7"/>
        </w:numPr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 xml:space="preserve">Inserire </w:t>
      </w:r>
      <w:r w:rsidR="00785E53" w:rsidRPr="00980604">
        <w:rPr>
          <w:rFonts w:ascii="Calibri" w:eastAsia="Calibri" w:hAnsi="Calibri" w:cs="Calibri"/>
        </w:rPr>
        <w:t>nuovi prodotti</w:t>
      </w:r>
      <w:r w:rsidR="00780536" w:rsidRPr="00980604">
        <w:rPr>
          <w:rFonts w:ascii="Calibri" w:eastAsia="Calibri" w:hAnsi="Calibri" w:cs="Calibri"/>
        </w:rPr>
        <w:t>;</w:t>
      </w:r>
    </w:p>
    <w:p w:rsidR="00785E53" w:rsidRPr="00980604" w:rsidRDefault="005D6F67" w:rsidP="00A43078">
      <w:pPr>
        <w:numPr>
          <w:ilvl w:val="0"/>
          <w:numId w:val="7"/>
        </w:numPr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 xml:space="preserve">Modificare </w:t>
      </w:r>
      <w:r w:rsidR="00785E53" w:rsidRPr="00980604">
        <w:rPr>
          <w:rFonts w:ascii="Calibri" w:eastAsia="Calibri" w:hAnsi="Calibri" w:cs="Calibri"/>
        </w:rPr>
        <w:t>i suoi prodotti</w:t>
      </w:r>
      <w:r w:rsidR="00780536" w:rsidRPr="00980604">
        <w:rPr>
          <w:rFonts w:ascii="Calibri" w:eastAsia="Calibri" w:hAnsi="Calibri" w:cs="Calibri"/>
        </w:rPr>
        <w:t>;</w:t>
      </w:r>
    </w:p>
    <w:p w:rsidR="00785E53" w:rsidRPr="00980604" w:rsidRDefault="005D6F67" w:rsidP="00A43078">
      <w:pPr>
        <w:numPr>
          <w:ilvl w:val="0"/>
          <w:numId w:val="7"/>
        </w:numPr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 xml:space="preserve">Cancellare </w:t>
      </w:r>
      <w:r w:rsidR="00785E53" w:rsidRPr="00980604">
        <w:rPr>
          <w:rFonts w:ascii="Calibri" w:eastAsia="Calibri" w:hAnsi="Calibri" w:cs="Calibri"/>
        </w:rPr>
        <w:t>i propri prodotti</w:t>
      </w:r>
      <w:r w:rsidR="00780536" w:rsidRPr="00980604">
        <w:rPr>
          <w:rFonts w:ascii="Calibri" w:eastAsia="Calibri" w:hAnsi="Calibri" w:cs="Calibri"/>
        </w:rPr>
        <w:t>;</w:t>
      </w:r>
    </w:p>
    <w:p w:rsidR="00785E53" w:rsidRPr="00980604" w:rsidRDefault="005D6F67" w:rsidP="00A43078">
      <w:pPr>
        <w:numPr>
          <w:ilvl w:val="0"/>
          <w:numId w:val="7"/>
        </w:numPr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Modificare i propri dati aziendali</w:t>
      </w:r>
      <w:r w:rsidR="00780536" w:rsidRPr="00980604">
        <w:rPr>
          <w:rFonts w:ascii="Calibri" w:eastAsia="Calibri" w:hAnsi="Calibri" w:cs="Calibri"/>
        </w:rPr>
        <w:t>;</w:t>
      </w:r>
    </w:p>
    <w:p w:rsidR="005D6F67" w:rsidRPr="00980604" w:rsidRDefault="005D6F67" w:rsidP="00A43078">
      <w:pPr>
        <w:numPr>
          <w:ilvl w:val="0"/>
          <w:numId w:val="7"/>
        </w:numPr>
        <w:ind w:left="2846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Eliminarsi dal sito</w:t>
      </w:r>
      <w:r w:rsidR="00780536" w:rsidRPr="00980604">
        <w:rPr>
          <w:rFonts w:ascii="Calibri" w:eastAsia="Calibri" w:hAnsi="Calibri" w:cs="Calibri"/>
        </w:rPr>
        <w:t>.</w:t>
      </w:r>
    </w:p>
    <w:p w:rsidR="005D6F67" w:rsidRPr="00980604" w:rsidRDefault="005D6F67" w:rsidP="005D6F67">
      <w:pPr>
        <w:spacing w:after="200" w:line="276" w:lineRule="auto"/>
        <w:rPr>
          <w:rFonts w:ascii="Calibri" w:eastAsia="Calibri" w:hAnsi="Calibri" w:cs="Calibri"/>
        </w:rPr>
      </w:pPr>
    </w:p>
    <w:p w:rsidR="005D6F67" w:rsidRPr="00980604" w:rsidRDefault="00785E53" w:rsidP="00785E53">
      <w:pPr>
        <w:spacing w:line="276" w:lineRule="auto"/>
        <w:ind w:left="709" w:firstLine="709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Il gestore del sistema può:</w:t>
      </w:r>
    </w:p>
    <w:p w:rsidR="00785E53" w:rsidRPr="00980604" w:rsidRDefault="005D6F67" w:rsidP="00A43078">
      <w:pPr>
        <w:widowControl/>
        <w:numPr>
          <w:ilvl w:val="0"/>
          <w:numId w:val="8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Confermare o eliminare l’autenticazione dell’utente e delle aziende</w:t>
      </w:r>
      <w:r w:rsidR="00780536" w:rsidRPr="00980604">
        <w:rPr>
          <w:rFonts w:ascii="Calibri" w:eastAsia="Calibri" w:hAnsi="Calibri" w:cs="Calibri"/>
        </w:rPr>
        <w:t>;</w:t>
      </w:r>
    </w:p>
    <w:p w:rsidR="00785E53" w:rsidRPr="00980604" w:rsidRDefault="005D6F67" w:rsidP="00A43078">
      <w:pPr>
        <w:widowControl/>
        <w:numPr>
          <w:ilvl w:val="0"/>
          <w:numId w:val="8"/>
        </w:numPr>
        <w:suppressAutoHyphens w:val="0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Gesti</w:t>
      </w:r>
      <w:r w:rsidR="00785E53" w:rsidRPr="00980604">
        <w:rPr>
          <w:rFonts w:ascii="Calibri" w:eastAsia="Calibri" w:hAnsi="Calibri" w:cs="Calibri"/>
        </w:rPr>
        <w:t>re il database</w:t>
      </w:r>
      <w:r w:rsidRPr="00980604">
        <w:rPr>
          <w:rFonts w:ascii="Calibri" w:eastAsia="Calibri" w:hAnsi="Calibri" w:cs="Calibri"/>
        </w:rPr>
        <w:t xml:space="preserve"> direttamente </w:t>
      </w:r>
      <w:r w:rsidR="00785E53" w:rsidRPr="00980604">
        <w:rPr>
          <w:rFonts w:ascii="Calibri" w:eastAsia="Calibri" w:hAnsi="Calibri" w:cs="Calibri"/>
        </w:rPr>
        <w:t>all’interno di esso</w:t>
      </w:r>
      <w:r w:rsidR="00780536" w:rsidRPr="00980604">
        <w:rPr>
          <w:rFonts w:ascii="Calibri" w:eastAsia="Calibri" w:hAnsi="Calibri" w:cs="Calibri"/>
        </w:rPr>
        <w:t>;</w:t>
      </w:r>
    </w:p>
    <w:p w:rsidR="005D6F67" w:rsidRDefault="00A347EC" w:rsidP="00A43078">
      <w:pPr>
        <w:widowControl/>
        <w:numPr>
          <w:ilvl w:val="0"/>
          <w:numId w:val="8"/>
        </w:numPr>
        <w:suppressAutoHyphens w:val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Gestione malfunzionamenti</w:t>
      </w:r>
      <w:r w:rsidR="005C35E7">
        <w:rPr>
          <w:rFonts w:ascii="Calibri" w:eastAsia="Calibri" w:hAnsi="Calibri" w:cs="Calibri"/>
        </w:rPr>
        <w:t>;</w:t>
      </w:r>
    </w:p>
    <w:p w:rsidR="005C35E7" w:rsidRPr="005C35E7" w:rsidRDefault="005C35E7" w:rsidP="00A43078">
      <w:pPr>
        <w:widowControl/>
        <w:numPr>
          <w:ilvl w:val="0"/>
          <w:numId w:val="8"/>
        </w:numPr>
        <w:suppressAutoHyphens w:val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Backup database.</w:t>
      </w:r>
    </w:p>
    <w:p w:rsidR="00493861" w:rsidRDefault="00493861" w:rsidP="00785E53"/>
    <w:p w:rsidR="00785E53" w:rsidRDefault="00785E53" w:rsidP="00493861"/>
    <w:p w:rsidR="00785E53" w:rsidRDefault="00785E53" w:rsidP="00493861"/>
    <w:p w:rsidR="00785E53" w:rsidRDefault="00785E53" w:rsidP="00493861"/>
    <w:p w:rsidR="00785E53" w:rsidRDefault="00785E53" w:rsidP="00493861"/>
    <w:p w:rsidR="00785E53" w:rsidRDefault="00785E53" w:rsidP="00493861"/>
    <w:p w:rsidR="00493861" w:rsidRDefault="00493861" w:rsidP="00493861"/>
    <w:p w:rsidR="00493861" w:rsidRDefault="00493861" w:rsidP="00493861">
      <w:pPr>
        <w:rPr>
          <w:b/>
          <w:sz w:val="32"/>
          <w:szCs w:val="32"/>
        </w:rPr>
      </w:pPr>
      <w:r w:rsidRPr="00493861">
        <w:rPr>
          <w:b/>
          <w:sz w:val="32"/>
          <w:szCs w:val="32"/>
        </w:rPr>
        <w:t xml:space="preserve">2. </w:t>
      </w:r>
      <w:r w:rsidR="00210B6E">
        <w:rPr>
          <w:b/>
          <w:sz w:val="32"/>
          <w:szCs w:val="32"/>
        </w:rPr>
        <w:t>Requisiti Non Funzionali</w:t>
      </w:r>
    </w:p>
    <w:p w:rsidR="00493861" w:rsidRDefault="00493861" w:rsidP="00493861">
      <w:pPr>
        <w:rPr>
          <w:b/>
          <w:sz w:val="32"/>
          <w:szCs w:val="32"/>
        </w:rPr>
      </w:pPr>
    </w:p>
    <w:p w:rsidR="00780536" w:rsidRPr="00980604" w:rsidRDefault="009A1587" w:rsidP="00A43078">
      <w:pPr>
        <w:widowControl/>
        <w:numPr>
          <w:ilvl w:val="0"/>
          <w:numId w:val="9"/>
        </w:numPr>
        <w:suppressAutoHyphens w:val="0"/>
        <w:ind w:left="1434" w:hanging="357"/>
        <w:rPr>
          <w:rFonts w:ascii="Calibri" w:eastAsia="Calibri" w:hAnsi="Calibri" w:cs="Calibri"/>
        </w:rPr>
      </w:pPr>
      <w:proofErr w:type="spellStart"/>
      <w:r w:rsidRPr="00980604">
        <w:rPr>
          <w:rFonts w:ascii="Calibri" w:eastAsia="Calibri" w:hAnsi="Calibri" w:cs="Calibri"/>
        </w:rPr>
        <w:t>Buy</w:t>
      </w:r>
      <w:proofErr w:type="spellEnd"/>
      <w:r w:rsidRPr="00980604">
        <w:rPr>
          <w:rFonts w:ascii="Calibri" w:eastAsia="Calibri" w:hAnsi="Calibri" w:cs="Calibri"/>
        </w:rPr>
        <w:t xml:space="preserve"> To </w:t>
      </w:r>
      <w:proofErr w:type="spellStart"/>
      <w:r w:rsidRPr="00980604">
        <w:rPr>
          <w:rFonts w:ascii="Calibri" w:eastAsia="Calibri" w:hAnsi="Calibri" w:cs="Calibri"/>
        </w:rPr>
        <w:t>Eat</w:t>
      </w:r>
      <w:proofErr w:type="spellEnd"/>
      <w:r w:rsidRPr="00980604">
        <w:rPr>
          <w:rFonts w:ascii="Calibri" w:eastAsia="Calibri" w:hAnsi="Calibri" w:cs="Calibri"/>
        </w:rPr>
        <w:t xml:space="preserve"> è accessibile da qualsiasi utente munito di computer e</w:t>
      </w:r>
      <w:r w:rsidR="00780536" w:rsidRPr="00980604">
        <w:rPr>
          <w:rFonts w:ascii="Calibri" w:eastAsia="Calibri" w:hAnsi="Calibri" w:cs="Calibri"/>
        </w:rPr>
        <w:t xml:space="preserve"> connessione i</w:t>
      </w:r>
      <w:r w:rsidRPr="00980604">
        <w:rPr>
          <w:rFonts w:ascii="Calibri" w:eastAsia="Calibri" w:hAnsi="Calibri" w:cs="Calibri"/>
        </w:rPr>
        <w:t>nternet</w:t>
      </w:r>
      <w:r w:rsidR="00780536" w:rsidRPr="00980604">
        <w:rPr>
          <w:rFonts w:ascii="Calibri" w:eastAsia="Calibri" w:hAnsi="Calibri" w:cs="Calibri"/>
        </w:rPr>
        <w:t>;</w:t>
      </w:r>
    </w:p>
    <w:p w:rsidR="00780536" w:rsidRPr="00980604" w:rsidRDefault="009A1587" w:rsidP="00A43078">
      <w:pPr>
        <w:widowControl/>
        <w:numPr>
          <w:ilvl w:val="0"/>
          <w:numId w:val="9"/>
        </w:numPr>
        <w:suppressAutoHyphens w:val="0"/>
        <w:ind w:left="1434" w:hanging="357"/>
        <w:rPr>
          <w:rFonts w:ascii="Calibri" w:eastAsia="Calibri" w:hAnsi="Calibri" w:cs="Calibri"/>
        </w:rPr>
      </w:pPr>
      <w:proofErr w:type="spellStart"/>
      <w:r w:rsidRPr="00980604">
        <w:rPr>
          <w:rFonts w:ascii="Calibri" w:eastAsia="Calibri" w:hAnsi="Calibri" w:cs="Calibri"/>
        </w:rPr>
        <w:t>Buy</w:t>
      </w:r>
      <w:proofErr w:type="spellEnd"/>
      <w:r w:rsidRPr="00980604">
        <w:rPr>
          <w:rFonts w:ascii="Calibri" w:eastAsia="Calibri" w:hAnsi="Calibri" w:cs="Calibri"/>
        </w:rPr>
        <w:t xml:space="preserve"> To </w:t>
      </w:r>
      <w:proofErr w:type="spellStart"/>
      <w:r w:rsidRPr="00980604">
        <w:rPr>
          <w:rFonts w:ascii="Calibri" w:eastAsia="Calibri" w:hAnsi="Calibri" w:cs="Calibri"/>
        </w:rPr>
        <w:t>Eat</w:t>
      </w:r>
      <w:proofErr w:type="spellEnd"/>
      <w:r w:rsidRPr="00980604">
        <w:rPr>
          <w:rFonts w:ascii="Calibri" w:eastAsia="Calibri" w:hAnsi="Calibri" w:cs="Calibri"/>
        </w:rPr>
        <w:t xml:space="preserve"> garantisce una buona usabilità su qualsiasi tipo di browser</w:t>
      </w:r>
      <w:r w:rsidR="00780536" w:rsidRPr="00980604">
        <w:rPr>
          <w:rFonts w:ascii="Calibri" w:eastAsia="Calibri" w:hAnsi="Calibri" w:cs="Calibri"/>
        </w:rPr>
        <w:t>;</w:t>
      </w:r>
    </w:p>
    <w:p w:rsidR="00780536" w:rsidRPr="00980604" w:rsidRDefault="009A1587" w:rsidP="00A43078">
      <w:pPr>
        <w:widowControl/>
        <w:numPr>
          <w:ilvl w:val="0"/>
          <w:numId w:val="9"/>
        </w:numPr>
        <w:suppressAutoHyphens w:val="0"/>
        <w:ind w:left="1434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 xml:space="preserve">Il protocollo di comunicazione usato fra l’utente e </w:t>
      </w:r>
      <w:proofErr w:type="spellStart"/>
      <w:r w:rsidRPr="00980604">
        <w:rPr>
          <w:rFonts w:ascii="Calibri" w:eastAsia="Calibri" w:hAnsi="Calibri" w:cs="Calibri"/>
        </w:rPr>
        <w:t>Buy</w:t>
      </w:r>
      <w:proofErr w:type="spellEnd"/>
      <w:r w:rsidR="00780536" w:rsidRPr="00980604">
        <w:rPr>
          <w:rFonts w:ascii="Calibri" w:eastAsia="Calibri" w:hAnsi="Calibri" w:cs="Calibri"/>
        </w:rPr>
        <w:t xml:space="preserve"> </w:t>
      </w:r>
      <w:r w:rsidRPr="00980604">
        <w:rPr>
          <w:rFonts w:ascii="Calibri" w:eastAsia="Calibri" w:hAnsi="Calibri" w:cs="Calibri"/>
        </w:rPr>
        <w:t>To</w:t>
      </w:r>
      <w:r w:rsidR="00780536" w:rsidRPr="00980604">
        <w:rPr>
          <w:rFonts w:ascii="Calibri" w:eastAsia="Calibri" w:hAnsi="Calibri" w:cs="Calibri"/>
        </w:rPr>
        <w:t xml:space="preserve"> </w:t>
      </w:r>
      <w:proofErr w:type="spellStart"/>
      <w:r w:rsidRPr="00980604">
        <w:rPr>
          <w:rFonts w:ascii="Calibri" w:eastAsia="Calibri" w:hAnsi="Calibri" w:cs="Calibri"/>
        </w:rPr>
        <w:t>Eat</w:t>
      </w:r>
      <w:proofErr w:type="spellEnd"/>
      <w:r w:rsidRPr="00980604">
        <w:rPr>
          <w:rFonts w:ascii="Calibri" w:eastAsia="Calibri" w:hAnsi="Calibri" w:cs="Calibri"/>
        </w:rPr>
        <w:t xml:space="preserve"> è http</w:t>
      </w:r>
      <w:r w:rsidR="00780536" w:rsidRPr="00980604">
        <w:rPr>
          <w:rFonts w:ascii="Calibri" w:eastAsia="Calibri" w:hAnsi="Calibri" w:cs="Calibri"/>
        </w:rPr>
        <w:t>;</w:t>
      </w:r>
    </w:p>
    <w:p w:rsidR="00780536" w:rsidRPr="00980604" w:rsidRDefault="009A1587" w:rsidP="00A43078">
      <w:pPr>
        <w:widowControl/>
        <w:numPr>
          <w:ilvl w:val="0"/>
          <w:numId w:val="9"/>
        </w:numPr>
        <w:suppressAutoHyphens w:val="0"/>
        <w:ind w:left="1434" w:hanging="357"/>
        <w:rPr>
          <w:rFonts w:ascii="Calibri" w:eastAsia="Calibri" w:hAnsi="Calibri" w:cs="Calibri"/>
        </w:rPr>
      </w:pPr>
      <w:r w:rsidRPr="00980604">
        <w:rPr>
          <w:rFonts w:ascii="Calibri" w:eastAsia="Calibri" w:hAnsi="Calibri" w:cs="Calibri"/>
        </w:rPr>
        <w:t>Il database utilizzato è di tipo relazionale</w:t>
      </w:r>
      <w:r w:rsidR="00780536" w:rsidRPr="00980604">
        <w:rPr>
          <w:rFonts w:ascii="Calibri" w:eastAsia="Calibri" w:hAnsi="Calibri" w:cs="Calibri"/>
        </w:rPr>
        <w:t>;</w:t>
      </w:r>
    </w:p>
    <w:p w:rsidR="00780536" w:rsidRPr="00980604" w:rsidRDefault="009A1587" w:rsidP="00A43078">
      <w:pPr>
        <w:widowControl/>
        <w:numPr>
          <w:ilvl w:val="0"/>
          <w:numId w:val="9"/>
        </w:numPr>
        <w:suppressAutoHyphens w:val="0"/>
        <w:ind w:left="1434" w:hanging="357"/>
        <w:rPr>
          <w:rFonts w:ascii="Calibri" w:eastAsia="Calibri" w:hAnsi="Calibri" w:cs="Calibri"/>
        </w:rPr>
      </w:pPr>
      <w:proofErr w:type="spellStart"/>
      <w:r w:rsidRPr="00980604">
        <w:rPr>
          <w:rFonts w:ascii="Calibri" w:eastAsia="Calibri" w:hAnsi="Calibri" w:cs="Calibri"/>
        </w:rPr>
        <w:t>Buy</w:t>
      </w:r>
      <w:proofErr w:type="spellEnd"/>
      <w:r w:rsidR="00780536" w:rsidRPr="00980604">
        <w:rPr>
          <w:rFonts w:ascii="Calibri" w:eastAsia="Calibri" w:hAnsi="Calibri" w:cs="Calibri"/>
        </w:rPr>
        <w:t xml:space="preserve"> </w:t>
      </w:r>
      <w:r w:rsidRPr="00980604">
        <w:rPr>
          <w:rFonts w:ascii="Calibri" w:eastAsia="Calibri" w:hAnsi="Calibri" w:cs="Calibri"/>
        </w:rPr>
        <w:t>To</w:t>
      </w:r>
      <w:r w:rsidR="00780536" w:rsidRPr="00980604">
        <w:rPr>
          <w:rFonts w:ascii="Calibri" w:eastAsia="Calibri" w:hAnsi="Calibri" w:cs="Calibri"/>
        </w:rPr>
        <w:t xml:space="preserve"> </w:t>
      </w:r>
      <w:proofErr w:type="spellStart"/>
      <w:r w:rsidRPr="00980604">
        <w:rPr>
          <w:rFonts w:ascii="Calibri" w:eastAsia="Calibri" w:hAnsi="Calibri" w:cs="Calibri"/>
        </w:rPr>
        <w:t>Eat</w:t>
      </w:r>
      <w:proofErr w:type="spellEnd"/>
      <w:r w:rsidRPr="00980604">
        <w:rPr>
          <w:rFonts w:ascii="Calibri" w:eastAsia="Calibri" w:hAnsi="Calibri" w:cs="Calibri"/>
        </w:rPr>
        <w:t xml:space="preserve"> scarta eventuali iscrizioni non compilate correttamente</w:t>
      </w:r>
      <w:r w:rsidR="00780536" w:rsidRPr="00980604">
        <w:rPr>
          <w:rFonts w:ascii="Calibri" w:eastAsia="Calibri" w:hAnsi="Calibri" w:cs="Calibri"/>
        </w:rPr>
        <w:t>;</w:t>
      </w:r>
    </w:p>
    <w:p w:rsidR="009A1587" w:rsidRPr="00980604" w:rsidRDefault="009A1587" w:rsidP="00A43078">
      <w:pPr>
        <w:widowControl/>
        <w:numPr>
          <w:ilvl w:val="0"/>
          <w:numId w:val="9"/>
        </w:numPr>
        <w:suppressAutoHyphens w:val="0"/>
        <w:ind w:left="1434" w:hanging="357"/>
        <w:rPr>
          <w:rFonts w:ascii="Calibri" w:eastAsia="Calibri" w:hAnsi="Calibri" w:cs="Calibri"/>
        </w:rPr>
      </w:pPr>
      <w:proofErr w:type="spellStart"/>
      <w:r w:rsidRPr="00980604">
        <w:rPr>
          <w:rFonts w:ascii="Calibri" w:eastAsia="Calibri" w:hAnsi="Calibri" w:cs="Calibri"/>
        </w:rPr>
        <w:t>Buy</w:t>
      </w:r>
      <w:proofErr w:type="spellEnd"/>
      <w:r w:rsidR="00780536" w:rsidRPr="00980604">
        <w:rPr>
          <w:rFonts w:ascii="Calibri" w:eastAsia="Calibri" w:hAnsi="Calibri" w:cs="Calibri"/>
        </w:rPr>
        <w:t xml:space="preserve"> </w:t>
      </w:r>
      <w:r w:rsidRPr="00980604">
        <w:rPr>
          <w:rFonts w:ascii="Calibri" w:eastAsia="Calibri" w:hAnsi="Calibri" w:cs="Calibri"/>
        </w:rPr>
        <w:t>To</w:t>
      </w:r>
      <w:r w:rsidR="00780536" w:rsidRPr="00980604">
        <w:rPr>
          <w:rFonts w:ascii="Calibri" w:eastAsia="Calibri" w:hAnsi="Calibri" w:cs="Calibri"/>
        </w:rPr>
        <w:t xml:space="preserve"> </w:t>
      </w:r>
      <w:proofErr w:type="spellStart"/>
      <w:r w:rsidRPr="00980604">
        <w:rPr>
          <w:rFonts w:ascii="Calibri" w:eastAsia="Calibri" w:hAnsi="Calibri" w:cs="Calibri"/>
        </w:rPr>
        <w:t>Eat</w:t>
      </w:r>
      <w:proofErr w:type="spellEnd"/>
      <w:r w:rsidRPr="00980604">
        <w:rPr>
          <w:rFonts w:ascii="Calibri" w:eastAsia="Calibri" w:hAnsi="Calibri" w:cs="Calibri"/>
        </w:rPr>
        <w:t xml:space="preserve"> non consente ai gestori del ne</w:t>
      </w:r>
      <w:r w:rsidR="00780536" w:rsidRPr="00980604">
        <w:rPr>
          <w:rFonts w:ascii="Calibri" w:eastAsia="Calibri" w:hAnsi="Calibri" w:cs="Calibri"/>
        </w:rPr>
        <w:t>gozio di accedere a dati altrui;</w:t>
      </w:r>
    </w:p>
    <w:p w:rsidR="00780536" w:rsidRPr="00980604" w:rsidRDefault="00780536" w:rsidP="00A43078">
      <w:pPr>
        <w:numPr>
          <w:ilvl w:val="0"/>
          <w:numId w:val="9"/>
        </w:numPr>
        <w:ind w:left="1434" w:hanging="357"/>
        <w:rPr>
          <w:rFonts w:ascii="Calibri" w:hAnsi="Calibri"/>
        </w:rPr>
      </w:pPr>
      <w:r w:rsidRPr="00980604">
        <w:rPr>
          <w:rFonts w:ascii="Calibri" w:hAnsi="Calibri"/>
        </w:rPr>
        <w:t>Il sito web sarà disponibile 24 ore su 24;</w:t>
      </w:r>
    </w:p>
    <w:p w:rsidR="00780536" w:rsidRPr="00980604" w:rsidRDefault="00780536" w:rsidP="00A43078">
      <w:pPr>
        <w:numPr>
          <w:ilvl w:val="0"/>
          <w:numId w:val="9"/>
        </w:numPr>
        <w:ind w:left="1434" w:hanging="357"/>
        <w:rPr>
          <w:rFonts w:ascii="Calibri" w:hAnsi="Calibri"/>
        </w:rPr>
      </w:pPr>
      <w:r w:rsidRPr="00980604">
        <w:rPr>
          <w:rFonts w:ascii="Calibri" w:hAnsi="Calibri"/>
        </w:rPr>
        <w:t>Viene garantita la sicurezza dei dati attraverso l’autenticazione in modo da negare l’accesso ad utenti non autorizzati;</w:t>
      </w:r>
    </w:p>
    <w:p w:rsidR="00780536" w:rsidRPr="00980604" w:rsidRDefault="00780536" w:rsidP="00A43078">
      <w:pPr>
        <w:widowControl/>
        <w:numPr>
          <w:ilvl w:val="0"/>
          <w:numId w:val="9"/>
        </w:numPr>
        <w:suppressAutoHyphens w:val="0"/>
        <w:ind w:left="1434" w:hanging="357"/>
        <w:rPr>
          <w:rFonts w:ascii="Calibri" w:eastAsia="Calibri" w:hAnsi="Calibri" w:cs="Calibri"/>
        </w:rPr>
      </w:pPr>
      <w:r w:rsidRPr="00980604">
        <w:rPr>
          <w:rFonts w:ascii="Calibri" w:hAnsi="Calibri"/>
        </w:rPr>
        <w:t>Viene garantito un sistema reattivo ma, essendo una piattaforma online, dipenderà dalla connessione.</w:t>
      </w:r>
    </w:p>
    <w:p w:rsidR="00D92A07" w:rsidRDefault="00D92A07" w:rsidP="00493861">
      <w:pPr>
        <w:ind w:left="705"/>
      </w:pPr>
    </w:p>
    <w:p w:rsidR="00780536" w:rsidRDefault="00780536" w:rsidP="00493861">
      <w:pPr>
        <w:ind w:left="705"/>
      </w:pPr>
    </w:p>
    <w:p w:rsidR="00780536" w:rsidRDefault="00780536" w:rsidP="00493861">
      <w:pPr>
        <w:ind w:left="705"/>
      </w:pPr>
    </w:p>
    <w:p w:rsidR="00780536" w:rsidRDefault="00780536" w:rsidP="00493861">
      <w:pPr>
        <w:ind w:left="705"/>
      </w:pPr>
    </w:p>
    <w:p w:rsidR="00780536" w:rsidRDefault="00780536" w:rsidP="00493861">
      <w:pPr>
        <w:ind w:left="705"/>
      </w:pPr>
    </w:p>
    <w:p w:rsidR="00780536" w:rsidRDefault="00780536" w:rsidP="00493861">
      <w:pPr>
        <w:ind w:left="705"/>
      </w:pPr>
    </w:p>
    <w:p w:rsidR="00780536" w:rsidRDefault="00780536" w:rsidP="00493861">
      <w:pPr>
        <w:ind w:left="705"/>
      </w:pPr>
    </w:p>
    <w:p w:rsidR="00780536" w:rsidRDefault="00D92A07" w:rsidP="00D92A07">
      <w:pPr>
        <w:rPr>
          <w:b/>
          <w:sz w:val="32"/>
          <w:szCs w:val="32"/>
        </w:rPr>
      </w:pPr>
      <w:r w:rsidRPr="00D92A07">
        <w:rPr>
          <w:b/>
          <w:sz w:val="32"/>
          <w:szCs w:val="32"/>
        </w:rPr>
        <w:t xml:space="preserve">3. </w:t>
      </w:r>
      <w:r w:rsidR="00780536">
        <w:rPr>
          <w:b/>
          <w:sz w:val="32"/>
          <w:szCs w:val="32"/>
        </w:rPr>
        <w:t>Attori</w:t>
      </w:r>
    </w:p>
    <w:p w:rsidR="00780536" w:rsidRPr="00980604" w:rsidRDefault="00780536" w:rsidP="00780536">
      <w:pPr>
        <w:ind w:left="705"/>
        <w:rPr>
          <w:rFonts w:ascii="Calibri" w:hAnsi="Calibri"/>
        </w:rPr>
      </w:pPr>
      <w:r w:rsidRPr="00980604">
        <w:rPr>
          <w:rFonts w:ascii="Calibri" w:hAnsi="Calibri"/>
        </w:rPr>
        <w:t xml:space="preserve">Gli attori individuati all’intero nella nostra piattaforma di e-commerce sono: </w:t>
      </w:r>
    </w:p>
    <w:p w:rsidR="00780536" w:rsidRPr="00980604" w:rsidRDefault="00780536" w:rsidP="00A43078">
      <w:pPr>
        <w:numPr>
          <w:ilvl w:val="0"/>
          <w:numId w:val="10"/>
        </w:numPr>
        <w:rPr>
          <w:rFonts w:ascii="Calibri" w:hAnsi="Calibri"/>
        </w:rPr>
      </w:pPr>
      <w:r w:rsidRPr="00980604">
        <w:rPr>
          <w:rFonts w:ascii="Calibri" w:hAnsi="Calibri"/>
        </w:rPr>
        <w:t>Utente generico;</w:t>
      </w:r>
    </w:p>
    <w:p w:rsidR="00780536" w:rsidRPr="00980604" w:rsidRDefault="000B4D13" w:rsidP="00A43078">
      <w:pPr>
        <w:numPr>
          <w:ilvl w:val="0"/>
          <w:numId w:val="10"/>
        </w:numPr>
        <w:rPr>
          <w:rFonts w:ascii="Calibri" w:hAnsi="Calibri"/>
        </w:rPr>
      </w:pPr>
      <w:r>
        <w:rPr>
          <w:rFonts w:ascii="Calibri" w:hAnsi="Calibri"/>
        </w:rPr>
        <w:t>Utente r</w:t>
      </w:r>
      <w:r w:rsidR="00780536" w:rsidRPr="00980604">
        <w:rPr>
          <w:rFonts w:ascii="Calibri" w:hAnsi="Calibri"/>
        </w:rPr>
        <w:t>egistrato;</w:t>
      </w:r>
    </w:p>
    <w:p w:rsidR="00780536" w:rsidRPr="00980604" w:rsidRDefault="00780536" w:rsidP="00A43078">
      <w:pPr>
        <w:numPr>
          <w:ilvl w:val="0"/>
          <w:numId w:val="10"/>
        </w:numPr>
        <w:rPr>
          <w:rFonts w:ascii="Calibri" w:hAnsi="Calibri"/>
        </w:rPr>
      </w:pPr>
      <w:r w:rsidRPr="00980604">
        <w:rPr>
          <w:rFonts w:ascii="Calibri" w:hAnsi="Calibri"/>
        </w:rPr>
        <w:t>Azienda che funge da amministratore della propria area personale ed aziendale;</w:t>
      </w:r>
    </w:p>
    <w:p w:rsidR="00780536" w:rsidRDefault="00780536" w:rsidP="00A43078">
      <w:pPr>
        <w:numPr>
          <w:ilvl w:val="0"/>
          <w:numId w:val="10"/>
        </w:numPr>
      </w:pPr>
      <w:r w:rsidRPr="00980604">
        <w:rPr>
          <w:rFonts w:ascii="Calibri" w:hAnsi="Calibri"/>
        </w:rPr>
        <w:t>Gestore del sistema</w:t>
      </w:r>
      <w:r>
        <w:t>.</w:t>
      </w:r>
    </w:p>
    <w:p w:rsidR="00780536" w:rsidRDefault="00780536" w:rsidP="00780536"/>
    <w:p w:rsidR="00780536" w:rsidRDefault="00780536" w:rsidP="00780536"/>
    <w:p w:rsidR="00780536" w:rsidRDefault="00780536" w:rsidP="00780536"/>
    <w:p w:rsidR="00780536" w:rsidRDefault="00780536" w:rsidP="00780536"/>
    <w:p w:rsidR="00780536" w:rsidRDefault="00780536" w:rsidP="00780536"/>
    <w:p w:rsidR="00780536" w:rsidRDefault="00780536" w:rsidP="00780536"/>
    <w:p w:rsidR="00C74254" w:rsidRDefault="00C74254" w:rsidP="00780536"/>
    <w:p w:rsidR="00C74254" w:rsidRDefault="00C74254" w:rsidP="00780536"/>
    <w:p w:rsidR="00C74254" w:rsidRDefault="00C74254" w:rsidP="00780536"/>
    <w:p w:rsidR="00C74254" w:rsidRDefault="00C74254" w:rsidP="00780536"/>
    <w:p w:rsidR="00C74254" w:rsidRDefault="00C74254" w:rsidP="00780536"/>
    <w:p w:rsidR="00C74254" w:rsidRDefault="00C74254" w:rsidP="00780536"/>
    <w:p w:rsidR="00C74254" w:rsidRDefault="00C74254" w:rsidP="00780536"/>
    <w:p w:rsidR="00C74254" w:rsidRDefault="00C74254" w:rsidP="00780536"/>
    <w:p w:rsidR="00C74254" w:rsidRDefault="00C74254" w:rsidP="00780536"/>
    <w:p w:rsidR="00C74254" w:rsidRDefault="00C74254" w:rsidP="00780536"/>
    <w:p w:rsidR="00C74254" w:rsidRDefault="00C74254" w:rsidP="00780536"/>
    <w:p w:rsidR="00780536" w:rsidRDefault="00780536" w:rsidP="00780536"/>
    <w:p w:rsidR="00780536" w:rsidRDefault="00780536" w:rsidP="00780536">
      <w:pPr>
        <w:rPr>
          <w:b/>
          <w:sz w:val="32"/>
          <w:szCs w:val="32"/>
        </w:rPr>
      </w:pPr>
      <w:r w:rsidRPr="00780536">
        <w:rPr>
          <w:b/>
          <w:sz w:val="32"/>
          <w:szCs w:val="32"/>
        </w:rPr>
        <w:t>4. Scenari</w:t>
      </w:r>
    </w:p>
    <w:p w:rsidR="00780536" w:rsidRDefault="00D92A07" w:rsidP="00D92A07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284"/>
        <w:gridCol w:w="6951"/>
      </w:tblGrid>
      <w:tr w:rsidR="00780536" w:rsidRPr="00CA0B00" w:rsidTr="00980604">
        <w:tc>
          <w:tcPr>
            <w:tcW w:w="2311" w:type="dxa"/>
            <w:shd w:val="clear" w:color="auto" w:fill="C5E0B3"/>
          </w:tcPr>
          <w:p w:rsidR="00780536" w:rsidRPr="00CA0B00" w:rsidRDefault="00780536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Scenario</w:t>
            </w:r>
          </w:p>
        </w:tc>
        <w:tc>
          <w:tcPr>
            <w:tcW w:w="7074" w:type="dxa"/>
            <w:shd w:val="clear" w:color="auto" w:fill="auto"/>
          </w:tcPr>
          <w:p w:rsidR="00780536" w:rsidRPr="00CA0B00" w:rsidRDefault="00780536" w:rsidP="00980604">
            <w:pPr>
              <w:rPr>
                <w:rFonts w:ascii="Calibri" w:hAnsi="Calibri"/>
                <w:b/>
              </w:rPr>
            </w:pPr>
            <w:r w:rsidRPr="00CA0B00">
              <w:rPr>
                <w:rFonts w:ascii="Calibri" w:hAnsi="Calibri"/>
                <w:b/>
              </w:rPr>
              <w:t xml:space="preserve">Acquisto </w:t>
            </w:r>
            <w:r>
              <w:rPr>
                <w:rFonts w:ascii="Calibri" w:hAnsi="Calibri"/>
                <w:b/>
              </w:rPr>
              <w:t>prodotti tipici</w:t>
            </w:r>
          </w:p>
        </w:tc>
      </w:tr>
      <w:tr w:rsidR="00780536" w:rsidRPr="00CA0B00" w:rsidTr="00980604">
        <w:tc>
          <w:tcPr>
            <w:tcW w:w="2311" w:type="dxa"/>
            <w:shd w:val="clear" w:color="auto" w:fill="C5E0B3"/>
          </w:tcPr>
          <w:p w:rsidR="00780536" w:rsidRPr="00CA0B00" w:rsidRDefault="00780536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7074" w:type="dxa"/>
            <w:shd w:val="clear" w:color="auto" w:fill="auto"/>
          </w:tcPr>
          <w:p w:rsidR="00780536" w:rsidRPr="001014B4" w:rsidRDefault="00636A24" w:rsidP="00636A24">
            <w:r>
              <w:t xml:space="preserve">Michele: utente </w:t>
            </w:r>
            <w:r w:rsidR="00780536" w:rsidRPr="001014B4">
              <w:t>(Registrato)</w:t>
            </w:r>
          </w:p>
        </w:tc>
      </w:tr>
      <w:tr w:rsidR="00780536" w:rsidRPr="00CA0B00" w:rsidTr="00980604">
        <w:trPr>
          <w:trHeight w:val="1966"/>
        </w:trPr>
        <w:tc>
          <w:tcPr>
            <w:tcW w:w="2311" w:type="dxa"/>
            <w:shd w:val="clear" w:color="auto" w:fill="C5E0B3"/>
          </w:tcPr>
          <w:p w:rsidR="00780536" w:rsidRPr="00CA0B00" w:rsidRDefault="00780536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7074" w:type="dxa"/>
            <w:shd w:val="clear" w:color="auto" w:fill="auto"/>
          </w:tcPr>
          <w:p w:rsidR="00780536" w:rsidRPr="001014B4" w:rsidRDefault="00636A24" w:rsidP="00A43078">
            <w:pPr>
              <w:numPr>
                <w:ilvl w:val="0"/>
                <w:numId w:val="2"/>
              </w:numPr>
            </w:pPr>
            <w:r>
              <w:t>Michele</w:t>
            </w:r>
            <w:r w:rsidR="00780536" w:rsidRPr="001014B4">
              <w:t xml:space="preserve"> desidera acquistare uno o pi</w:t>
            </w:r>
            <w:r w:rsidR="00780536" w:rsidRPr="00CA0B00">
              <w:rPr>
                <w:rFonts w:eastAsia="Helvetica"/>
              </w:rPr>
              <w:t>ù</w:t>
            </w:r>
            <w:r w:rsidR="00780536">
              <w:rPr>
                <w:rFonts w:eastAsia="Helvetica"/>
              </w:rPr>
              <w:t xml:space="preserve"> prodotti tipici</w:t>
            </w:r>
            <w:r w:rsidR="000B4D13">
              <w:t>;</w:t>
            </w:r>
          </w:p>
          <w:p w:rsidR="00780536" w:rsidRPr="001014B4" w:rsidRDefault="00780536" w:rsidP="00A43078">
            <w:pPr>
              <w:numPr>
                <w:ilvl w:val="0"/>
                <w:numId w:val="2"/>
              </w:numPr>
            </w:pPr>
            <w:r w:rsidRPr="001014B4">
              <w:t>Si reca</w:t>
            </w:r>
            <w:r>
              <w:t xml:space="preserve"> nella pagina dove sono elencate le categorie dei prodotti</w:t>
            </w:r>
            <w:r w:rsidR="000B4D13">
              <w:t>;</w:t>
            </w:r>
          </w:p>
          <w:p w:rsidR="00780536" w:rsidRPr="001014B4" w:rsidRDefault="00780536" w:rsidP="00A43078">
            <w:pPr>
              <w:numPr>
                <w:ilvl w:val="0"/>
                <w:numId w:val="2"/>
              </w:numPr>
            </w:pPr>
            <w:r w:rsidRPr="001014B4">
              <w:t xml:space="preserve">Cliccando su </w:t>
            </w:r>
            <w:r w:rsidRPr="00CA0B00">
              <w:rPr>
                <w:rFonts w:eastAsia="Helvetica"/>
              </w:rPr>
              <w:t>“</w:t>
            </w:r>
            <w:r w:rsidRPr="001014B4">
              <w:t>Aggiungi al Carrello</w:t>
            </w:r>
            <w:r w:rsidRPr="00CA0B00">
              <w:rPr>
                <w:rFonts w:eastAsia="Helvetica"/>
              </w:rPr>
              <w:t>”</w:t>
            </w:r>
            <w:r w:rsidRPr="001014B4">
              <w:t xml:space="preserve"> aggiunge il/i </w:t>
            </w:r>
            <w:r>
              <w:t>prodotto</w:t>
            </w:r>
            <w:r w:rsidR="000B4D13">
              <w:t>/i al carrello;</w:t>
            </w:r>
          </w:p>
          <w:p w:rsidR="00780536" w:rsidRPr="00CA0B00" w:rsidRDefault="00780536" w:rsidP="00A43078">
            <w:pPr>
              <w:numPr>
                <w:ilvl w:val="0"/>
                <w:numId w:val="2"/>
              </w:numPr>
              <w:rPr>
                <w:b/>
              </w:rPr>
            </w:pPr>
            <w:r w:rsidRPr="001014B4">
              <w:t xml:space="preserve">Recandosi nella sezione carrello e cliccando su </w:t>
            </w:r>
            <w:r w:rsidRPr="00CA0B00">
              <w:rPr>
                <w:rFonts w:eastAsia="Helvetica"/>
              </w:rPr>
              <w:t>“</w:t>
            </w:r>
            <w:r w:rsidRPr="001014B4">
              <w:t>Acquista</w:t>
            </w:r>
            <w:r w:rsidRPr="00CA0B00">
              <w:rPr>
                <w:rFonts w:eastAsia="Helvetica"/>
              </w:rPr>
              <w:t xml:space="preserve">” può concludere </w:t>
            </w:r>
            <w:r>
              <w:rPr>
                <w:rFonts w:eastAsia="Helvetica"/>
              </w:rPr>
              <w:t>i</w:t>
            </w:r>
            <w:r w:rsidRPr="00CA0B00">
              <w:rPr>
                <w:rFonts w:eastAsia="Helvetica"/>
              </w:rPr>
              <w:t>l</w:t>
            </w:r>
            <w:r>
              <w:rPr>
                <w:rFonts w:eastAsia="Helvetica"/>
              </w:rPr>
              <w:t xml:space="preserve"> suo </w:t>
            </w:r>
            <w:r w:rsidRPr="00CA0B00">
              <w:rPr>
                <w:rFonts w:eastAsia="Helvetica"/>
              </w:rPr>
              <w:t>ordine</w:t>
            </w:r>
            <w:r>
              <w:rPr>
                <w:rFonts w:eastAsia="Helvetica"/>
              </w:rPr>
              <w:t>.</w:t>
            </w:r>
          </w:p>
        </w:tc>
      </w:tr>
    </w:tbl>
    <w:p w:rsidR="00780536" w:rsidRPr="00D92A07" w:rsidRDefault="00780536" w:rsidP="00D92A07">
      <w:pPr>
        <w:rPr>
          <w:b/>
          <w:sz w:val="32"/>
          <w:szCs w:val="32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284"/>
        <w:gridCol w:w="6951"/>
      </w:tblGrid>
      <w:tr w:rsidR="00D92A07" w:rsidRPr="00CA0B00" w:rsidTr="00D92A07">
        <w:tc>
          <w:tcPr>
            <w:tcW w:w="2311" w:type="dxa"/>
            <w:shd w:val="clear" w:color="auto" w:fill="C5E0B3"/>
          </w:tcPr>
          <w:p w:rsidR="00D92A07" w:rsidRPr="00CA0B00" w:rsidRDefault="00D92A07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Scenario</w:t>
            </w:r>
          </w:p>
        </w:tc>
        <w:tc>
          <w:tcPr>
            <w:tcW w:w="7074" w:type="dxa"/>
            <w:shd w:val="clear" w:color="auto" w:fill="auto"/>
          </w:tcPr>
          <w:p w:rsidR="00D92A07" w:rsidRPr="00CA0B00" w:rsidRDefault="00D92A07" w:rsidP="00D92A07">
            <w:pPr>
              <w:rPr>
                <w:rFonts w:ascii="Calibri" w:hAnsi="Calibri"/>
                <w:b/>
              </w:rPr>
            </w:pPr>
            <w:r w:rsidRPr="00CA0B00">
              <w:rPr>
                <w:rFonts w:ascii="Calibri" w:hAnsi="Calibri"/>
                <w:b/>
              </w:rPr>
              <w:t xml:space="preserve">Acquisto </w:t>
            </w:r>
            <w:r>
              <w:rPr>
                <w:rFonts w:ascii="Calibri" w:hAnsi="Calibri"/>
                <w:b/>
              </w:rPr>
              <w:t>prodotti tipici</w:t>
            </w:r>
          </w:p>
        </w:tc>
      </w:tr>
      <w:tr w:rsidR="00D92A07" w:rsidRPr="00CA0B00" w:rsidTr="00D92A07">
        <w:tc>
          <w:tcPr>
            <w:tcW w:w="2311" w:type="dxa"/>
            <w:shd w:val="clear" w:color="auto" w:fill="C5E0B3"/>
          </w:tcPr>
          <w:p w:rsidR="00D92A07" w:rsidRPr="00CA0B00" w:rsidRDefault="00D92A07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7074" w:type="dxa"/>
            <w:shd w:val="clear" w:color="auto" w:fill="auto"/>
          </w:tcPr>
          <w:p w:rsidR="00D92A07" w:rsidRPr="001014B4" w:rsidRDefault="00636A24" w:rsidP="00636A24">
            <w:r>
              <w:t>Piero: u</w:t>
            </w:r>
            <w:r w:rsidR="00D92A07" w:rsidRPr="001014B4">
              <w:t>tente</w:t>
            </w:r>
            <w:r w:rsidR="00D92A07">
              <w:t xml:space="preserve"> </w:t>
            </w:r>
            <w:r w:rsidR="00D92A07" w:rsidRPr="001014B4">
              <w:t>(</w:t>
            </w:r>
            <w:r w:rsidR="00780536">
              <w:t>Generico)</w:t>
            </w:r>
          </w:p>
        </w:tc>
      </w:tr>
      <w:tr w:rsidR="00D92A07" w:rsidRPr="00CA0B00" w:rsidTr="00D92A07">
        <w:trPr>
          <w:trHeight w:val="1966"/>
        </w:trPr>
        <w:tc>
          <w:tcPr>
            <w:tcW w:w="2311" w:type="dxa"/>
            <w:shd w:val="clear" w:color="auto" w:fill="C5E0B3"/>
          </w:tcPr>
          <w:p w:rsidR="00D92A07" w:rsidRPr="00CA0B00" w:rsidRDefault="00D92A07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7074" w:type="dxa"/>
            <w:shd w:val="clear" w:color="auto" w:fill="auto"/>
          </w:tcPr>
          <w:p w:rsidR="00D92A07" w:rsidRPr="001014B4" w:rsidRDefault="00636A24" w:rsidP="00A43078">
            <w:pPr>
              <w:numPr>
                <w:ilvl w:val="0"/>
                <w:numId w:val="11"/>
              </w:numPr>
            </w:pPr>
            <w:r>
              <w:t>Piero</w:t>
            </w:r>
            <w:r w:rsidR="00D92A07" w:rsidRPr="001014B4">
              <w:t xml:space="preserve"> desidera acquistare uno o pi</w:t>
            </w:r>
            <w:r w:rsidR="00D92A07" w:rsidRPr="00CA0B00">
              <w:rPr>
                <w:rFonts w:eastAsia="Helvetica"/>
              </w:rPr>
              <w:t>ù</w:t>
            </w:r>
            <w:r w:rsidR="00D92A07">
              <w:rPr>
                <w:rFonts w:eastAsia="Helvetica"/>
              </w:rPr>
              <w:t xml:space="preserve"> prodotti tipici</w:t>
            </w:r>
            <w:r w:rsidR="000B4D13">
              <w:t>;</w:t>
            </w:r>
          </w:p>
          <w:p w:rsidR="00D92A07" w:rsidRPr="001014B4" w:rsidRDefault="00D92A07" w:rsidP="00A43078">
            <w:pPr>
              <w:numPr>
                <w:ilvl w:val="0"/>
                <w:numId w:val="11"/>
              </w:numPr>
            </w:pPr>
            <w:r w:rsidRPr="001014B4">
              <w:t>Si reca</w:t>
            </w:r>
            <w:r>
              <w:t xml:space="preserve"> nella pagina dove sono elencate le categorie dei prodotti</w:t>
            </w:r>
            <w:r w:rsidR="000B4D13">
              <w:t>;</w:t>
            </w:r>
          </w:p>
          <w:p w:rsidR="00D92A07" w:rsidRPr="001014B4" w:rsidRDefault="00D92A07" w:rsidP="00A43078">
            <w:pPr>
              <w:numPr>
                <w:ilvl w:val="0"/>
                <w:numId w:val="11"/>
              </w:numPr>
            </w:pPr>
            <w:r w:rsidRPr="001014B4">
              <w:t xml:space="preserve">Cliccando su </w:t>
            </w:r>
            <w:r w:rsidRPr="00CA0B00">
              <w:rPr>
                <w:rFonts w:eastAsia="Helvetica"/>
              </w:rPr>
              <w:t>“</w:t>
            </w:r>
            <w:r w:rsidRPr="001014B4">
              <w:t>Aggiungi al Carrello</w:t>
            </w:r>
            <w:r w:rsidRPr="00CA0B00">
              <w:rPr>
                <w:rFonts w:eastAsia="Helvetica"/>
              </w:rPr>
              <w:t>”</w:t>
            </w:r>
            <w:r w:rsidRPr="001014B4">
              <w:t xml:space="preserve"> aggiunge il/i </w:t>
            </w:r>
            <w:r>
              <w:t>prodotto</w:t>
            </w:r>
            <w:r w:rsidR="000B4D13">
              <w:t>/i al carrello;</w:t>
            </w:r>
          </w:p>
          <w:p w:rsidR="00D92A07" w:rsidRPr="00CA0B00" w:rsidRDefault="00DE31D0" w:rsidP="00A43078">
            <w:pPr>
              <w:numPr>
                <w:ilvl w:val="0"/>
                <w:numId w:val="11"/>
              </w:numPr>
              <w:rPr>
                <w:b/>
              </w:rPr>
            </w:pPr>
            <w:r>
              <w:t>Può attingere informazioni relative alle aziende e i contatti che esse rilasciano.</w:t>
            </w:r>
          </w:p>
        </w:tc>
      </w:tr>
    </w:tbl>
    <w:p w:rsidR="00493861" w:rsidRDefault="00493861" w:rsidP="00DE31D0"/>
    <w:p w:rsidR="007A7903" w:rsidRPr="00D02F54" w:rsidRDefault="007A7903" w:rsidP="001D41D8">
      <w:pPr>
        <w:rPr>
          <w:b/>
          <w:sz w:val="32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283"/>
        <w:gridCol w:w="6952"/>
      </w:tblGrid>
      <w:tr w:rsidR="00D92A07" w:rsidRPr="00CA0B00" w:rsidTr="00D92A07">
        <w:tc>
          <w:tcPr>
            <w:tcW w:w="2311" w:type="dxa"/>
            <w:shd w:val="clear" w:color="auto" w:fill="C5E0B3"/>
          </w:tcPr>
          <w:p w:rsidR="00D92A07" w:rsidRPr="00CA0B00" w:rsidRDefault="00D92A07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Scenario</w:t>
            </w:r>
          </w:p>
        </w:tc>
        <w:tc>
          <w:tcPr>
            <w:tcW w:w="7074" w:type="dxa"/>
            <w:shd w:val="clear" w:color="auto" w:fill="auto"/>
          </w:tcPr>
          <w:p w:rsidR="00D92A07" w:rsidRPr="00CA0B00" w:rsidRDefault="00210B6E" w:rsidP="00210B6E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 xml:space="preserve">Aggiunta </w:t>
            </w:r>
            <w:r w:rsidR="00D92A07">
              <w:rPr>
                <w:rFonts w:ascii="Calibri" w:hAnsi="Calibri"/>
                <w:b/>
              </w:rPr>
              <w:t>prodotto</w:t>
            </w:r>
            <w:r>
              <w:rPr>
                <w:rFonts w:ascii="Calibri" w:hAnsi="Calibri"/>
                <w:b/>
              </w:rPr>
              <w:t>/i</w:t>
            </w:r>
          </w:p>
        </w:tc>
      </w:tr>
      <w:tr w:rsidR="00D92A07" w:rsidRPr="00CA0B00" w:rsidTr="00D92A07">
        <w:tc>
          <w:tcPr>
            <w:tcW w:w="2311" w:type="dxa"/>
            <w:shd w:val="clear" w:color="auto" w:fill="C5E0B3"/>
          </w:tcPr>
          <w:p w:rsidR="00D92A07" w:rsidRPr="00CA0B00" w:rsidRDefault="00D92A07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7074" w:type="dxa"/>
            <w:shd w:val="clear" w:color="auto" w:fill="auto"/>
          </w:tcPr>
          <w:p w:rsidR="00D92A07" w:rsidRPr="001014B4" w:rsidRDefault="00636A24" w:rsidP="00980604">
            <w:proofErr w:type="spellStart"/>
            <w:r>
              <w:t>CoccoBello</w:t>
            </w:r>
            <w:proofErr w:type="spellEnd"/>
            <w:r>
              <w:t xml:space="preserve"> S.P.A: Azienda (Registrata</w:t>
            </w:r>
            <w:r w:rsidR="00D92A07">
              <w:t xml:space="preserve">) </w:t>
            </w:r>
          </w:p>
        </w:tc>
      </w:tr>
      <w:tr w:rsidR="00D92A07" w:rsidRPr="00CA0B00" w:rsidTr="00DE31D0">
        <w:trPr>
          <w:trHeight w:val="1501"/>
        </w:trPr>
        <w:tc>
          <w:tcPr>
            <w:tcW w:w="2311" w:type="dxa"/>
            <w:shd w:val="clear" w:color="auto" w:fill="C5E0B3"/>
          </w:tcPr>
          <w:p w:rsidR="00D92A07" w:rsidRPr="00CA0B00" w:rsidRDefault="00D92A07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7074" w:type="dxa"/>
            <w:shd w:val="clear" w:color="auto" w:fill="auto"/>
          </w:tcPr>
          <w:p w:rsidR="00D92A07" w:rsidRPr="001014B4" w:rsidRDefault="00636A24" w:rsidP="00A43078">
            <w:pPr>
              <w:numPr>
                <w:ilvl w:val="0"/>
                <w:numId w:val="3"/>
              </w:numPr>
            </w:pPr>
            <w:proofErr w:type="spellStart"/>
            <w:r>
              <w:t>CoccoBello</w:t>
            </w:r>
            <w:proofErr w:type="spellEnd"/>
            <w:r>
              <w:rPr>
                <w:rFonts w:eastAsia="Helvetica"/>
              </w:rPr>
              <w:t xml:space="preserve"> </w:t>
            </w:r>
            <w:r w:rsidR="00D92A07">
              <w:t>desidera aggiungere</w:t>
            </w:r>
            <w:r w:rsidR="00DE31D0">
              <w:t xml:space="preserve"> prodo</w:t>
            </w:r>
            <w:r w:rsidR="00D53D45">
              <w:t xml:space="preserve">tti </w:t>
            </w:r>
            <w:r w:rsidR="00DE31D0">
              <w:t>alla piattaforma</w:t>
            </w:r>
            <w:r w:rsidR="000B4D13">
              <w:t>;</w:t>
            </w:r>
          </w:p>
          <w:p w:rsidR="00D92A07" w:rsidRPr="001014B4" w:rsidRDefault="00D92A07" w:rsidP="00A43078">
            <w:pPr>
              <w:numPr>
                <w:ilvl w:val="0"/>
                <w:numId w:val="3"/>
              </w:numPr>
            </w:pPr>
            <w:r w:rsidRPr="001014B4">
              <w:t xml:space="preserve">Si reca nella </w:t>
            </w:r>
            <w:r w:rsidR="00D53D45">
              <w:t>propria area riservata</w:t>
            </w:r>
            <w:r w:rsidR="000B4D13">
              <w:t>;</w:t>
            </w:r>
            <w:r>
              <w:t xml:space="preserve"> </w:t>
            </w:r>
          </w:p>
          <w:p w:rsidR="00D92A07" w:rsidRPr="00B62484" w:rsidRDefault="00D92A07" w:rsidP="00A43078">
            <w:pPr>
              <w:numPr>
                <w:ilvl w:val="0"/>
                <w:numId w:val="3"/>
              </w:numPr>
            </w:pPr>
            <w:r w:rsidRPr="001014B4">
              <w:t xml:space="preserve">Cliccando su </w:t>
            </w:r>
            <w:r w:rsidRPr="00CA0B00">
              <w:rPr>
                <w:rFonts w:eastAsia="Helvetica"/>
              </w:rPr>
              <w:t>“</w:t>
            </w:r>
            <w:r w:rsidRPr="001014B4">
              <w:t>A</w:t>
            </w:r>
            <w:r w:rsidR="00D53D45">
              <w:t>ggiungi</w:t>
            </w:r>
            <w:r w:rsidR="009A49F8">
              <w:t xml:space="preserve"> Prodotto</w:t>
            </w:r>
            <w:r w:rsidRPr="00CA0B00">
              <w:rPr>
                <w:rFonts w:eastAsia="Helvetica"/>
              </w:rPr>
              <w:t>”</w:t>
            </w:r>
            <w:r w:rsidRPr="001014B4">
              <w:t xml:space="preserve"> </w:t>
            </w:r>
            <w:r>
              <w:t xml:space="preserve">entra nella pagina </w:t>
            </w:r>
            <w:r w:rsidR="00636A24">
              <w:t>per inserire</w:t>
            </w:r>
            <w:r w:rsidR="009A49F8">
              <w:t xml:space="preserve"> un nuovo prodotto nella categoria merceologica</w:t>
            </w:r>
            <w:r w:rsidR="000B4D13">
              <w:t>;</w:t>
            </w:r>
          </w:p>
          <w:p w:rsidR="00D92A07" w:rsidRPr="00B62484" w:rsidRDefault="00D92A07" w:rsidP="00A43078">
            <w:pPr>
              <w:numPr>
                <w:ilvl w:val="0"/>
                <w:numId w:val="3"/>
              </w:numPr>
            </w:pPr>
            <w:r w:rsidRPr="00B62484">
              <w:t>Conferma l</w:t>
            </w:r>
            <w:r w:rsidRPr="00CA0B00">
              <w:rPr>
                <w:rFonts w:ascii="Helvetica" w:eastAsia="Helvetica" w:hAnsi="Helvetica" w:cs="Helvetica"/>
              </w:rPr>
              <w:t>’</w:t>
            </w:r>
            <w:r w:rsidRPr="00B62484">
              <w:t>aggiunta</w:t>
            </w:r>
            <w:r w:rsidR="000B4D13">
              <w:t>.</w:t>
            </w:r>
          </w:p>
        </w:tc>
      </w:tr>
    </w:tbl>
    <w:p w:rsidR="00E5668D" w:rsidRDefault="00E5668D" w:rsidP="00A54492">
      <w:pPr>
        <w:pStyle w:val="Paragrafoelenco"/>
        <w:spacing w:after="0" w:line="240" w:lineRule="auto"/>
        <w:rPr>
          <w:rFonts w:ascii="Times New Roman" w:eastAsia="Times New Roman" w:hAnsi="Times New Roman"/>
          <w:sz w:val="28"/>
          <w:szCs w:val="28"/>
          <w:lang w:eastAsia="it-IT"/>
        </w:rPr>
      </w:pPr>
    </w:p>
    <w:p w:rsidR="00DE31D0" w:rsidRPr="00A54492" w:rsidRDefault="00DE31D0" w:rsidP="00A54492">
      <w:pPr>
        <w:pStyle w:val="Paragrafoelenco"/>
        <w:spacing w:after="0" w:line="240" w:lineRule="auto"/>
        <w:rPr>
          <w:rFonts w:ascii="Times New Roman" w:eastAsia="Times New Roman" w:hAnsi="Times New Roman"/>
          <w:sz w:val="28"/>
          <w:szCs w:val="28"/>
          <w:lang w:eastAsia="it-IT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281"/>
        <w:gridCol w:w="6954"/>
      </w:tblGrid>
      <w:tr w:rsidR="00DE31D0" w:rsidRPr="00CA0B00" w:rsidTr="00980604">
        <w:tc>
          <w:tcPr>
            <w:tcW w:w="2311" w:type="dxa"/>
            <w:shd w:val="clear" w:color="auto" w:fill="C5E0B3"/>
          </w:tcPr>
          <w:p w:rsidR="00DE31D0" w:rsidRPr="00CA0B00" w:rsidRDefault="00DE31D0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Scenario</w:t>
            </w:r>
          </w:p>
        </w:tc>
        <w:tc>
          <w:tcPr>
            <w:tcW w:w="7074" w:type="dxa"/>
            <w:shd w:val="clear" w:color="auto" w:fill="auto"/>
          </w:tcPr>
          <w:p w:rsidR="00DE31D0" w:rsidRPr="00CA0B00" w:rsidRDefault="00DE31D0" w:rsidP="00980604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Gestire il sistema</w:t>
            </w:r>
          </w:p>
        </w:tc>
      </w:tr>
      <w:tr w:rsidR="00DE31D0" w:rsidRPr="00CA0B00" w:rsidTr="00980604">
        <w:tc>
          <w:tcPr>
            <w:tcW w:w="2311" w:type="dxa"/>
            <w:shd w:val="clear" w:color="auto" w:fill="C5E0B3"/>
          </w:tcPr>
          <w:p w:rsidR="00DE31D0" w:rsidRPr="00CA0B00" w:rsidRDefault="00DE31D0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7074" w:type="dxa"/>
            <w:shd w:val="clear" w:color="auto" w:fill="auto"/>
          </w:tcPr>
          <w:p w:rsidR="00DE31D0" w:rsidRPr="001014B4" w:rsidRDefault="00636A24" w:rsidP="00980604">
            <w:r>
              <w:t>Alessio: gestore del sistema</w:t>
            </w:r>
          </w:p>
        </w:tc>
      </w:tr>
      <w:tr w:rsidR="00DE31D0" w:rsidRPr="00CA0B00" w:rsidTr="00DE31D0">
        <w:trPr>
          <w:trHeight w:val="936"/>
        </w:trPr>
        <w:tc>
          <w:tcPr>
            <w:tcW w:w="2311" w:type="dxa"/>
            <w:shd w:val="clear" w:color="auto" w:fill="C5E0B3"/>
          </w:tcPr>
          <w:p w:rsidR="00DE31D0" w:rsidRPr="00CA0B00" w:rsidRDefault="00DE31D0" w:rsidP="00980604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7074" w:type="dxa"/>
            <w:shd w:val="clear" w:color="auto" w:fill="auto"/>
          </w:tcPr>
          <w:p w:rsidR="00DE31D0" w:rsidRPr="001014B4" w:rsidRDefault="00636A24" w:rsidP="00A43078">
            <w:pPr>
              <w:numPr>
                <w:ilvl w:val="0"/>
                <w:numId w:val="12"/>
              </w:numPr>
            </w:pPr>
            <w:r>
              <w:t>Alessio</w:t>
            </w:r>
            <w:r w:rsidR="00DE31D0">
              <w:t xml:space="preserve"> può controllare l’utente o le aziende che si registrano</w:t>
            </w:r>
            <w:r w:rsidR="000B4D13">
              <w:t>;</w:t>
            </w:r>
          </w:p>
          <w:p w:rsidR="00DE31D0" w:rsidRPr="001014B4" w:rsidRDefault="000B4D13" w:rsidP="00A43078">
            <w:pPr>
              <w:numPr>
                <w:ilvl w:val="0"/>
                <w:numId w:val="12"/>
              </w:numPr>
            </w:pPr>
            <w:r>
              <w:t>Gestire il database;</w:t>
            </w:r>
          </w:p>
          <w:p w:rsidR="00DE31D0" w:rsidRPr="000B4D13" w:rsidRDefault="000B4D13" w:rsidP="00A43078">
            <w:pPr>
              <w:numPr>
                <w:ilvl w:val="0"/>
                <w:numId w:val="12"/>
              </w:numPr>
              <w:rPr>
                <w:b/>
              </w:rPr>
            </w:pPr>
            <w:r>
              <w:t>Effettuare backup del database;</w:t>
            </w:r>
          </w:p>
          <w:p w:rsidR="000B4D13" w:rsidRPr="00CA0B00" w:rsidRDefault="000B4D13" w:rsidP="00A43078">
            <w:pPr>
              <w:numPr>
                <w:ilvl w:val="0"/>
                <w:numId w:val="12"/>
              </w:numPr>
              <w:rPr>
                <w:b/>
              </w:rPr>
            </w:pPr>
            <w:r>
              <w:t>Gestione malfunzionamenti.</w:t>
            </w:r>
          </w:p>
        </w:tc>
      </w:tr>
    </w:tbl>
    <w:p w:rsidR="007D5115" w:rsidRPr="007D5115" w:rsidRDefault="007D5115" w:rsidP="007D5115">
      <w:pPr>
        <w:rPr>
          <w:rFonts w:eastAsia="Times New Roman"/>
          <w:sz w:val="28"/>
          <w:szCs w:val="28"/>
        </w:rPr>
      </w:pPr>
    </w:p>
    <w:p w:rsidR="005C35E7" w:rsidRDefault="005C35E7" w:rsidP="006A0B96">
      <w:pPr>
        <w:ind w:left="360"/>
        <w:rPr>
          <w:b/>
          <w:sz w:val="28"/>
          <w:szCs w:val="28"/>
        </w:rPr>
      </w:pPr>
    </w:p>
    <w:p w:rsidR="00C74254" w:rsidRDefault="00C74254" w:rsidP="006A0B96">
      <w:pPr>
        <w:ind w:left="360"/>
        <w:rPr>
          <w:b/>
          <w:sz w:val="28"/>
          <w:szCs w:val="28"/>
        </w:rPr>
      </w:pPr>
    </w:p>
    <w:p w:rsidR="004972C3" w:rsidRPr="0052487F" w:rsidRDefault="00C74254" w:rsidP="00A43078">
      <w:pPr>
        <w:keepNext/>
        <w:pageBreakBefore/>
        <w:numPr>
          <w:ilvl w:val="0"/>
          <w:numId w:val="12"/>
        </w:numPr>
        <w:autoSpaceDE w:val="0"/>
        <w:autoSpaceDN w:val="0"/>
        <w:adjustRightInd w:val="0"/>
        <w:rPr>
          <w:b/>
          <w:bCs/>
          <w:color w:val="000000"/>
        </w:rPr>
      </w:pPr>
      <w:r w:rsidRPr="004972C3">
        <w:rPr>
          <w:b/>
          <w:sz w:val="32"/>
          <w:szCs w:val="32"/>
        </w:rPr>
        <w:lastRenderedPageBreak/>
        <w:t>Casi D’ Uso</w:t>
      </w:r>
      <w:r w:rsidR="004972C3">
        <w:rPr>
          <w:b/>
          <w:sz w:val="32"/>
          <w:szCs w:val="32"/>
        </w:rPr>
        <w:t xml:space="preserve"> </w:t>
      </w:r>
      <w:r w:rsidR="004972C3">
        <w:rPr>
          <w:b/>
          <w:sz w:val="32"/>
          <w:szCs w:val="32"/>
        </w:rPr>
        <w:tab/>
      </w:r>
      <w:r w:rsidR="004972C3">
        <w:rPr>
          <w:b/>
          <w:sz w:val="32"/>
          <w:szCs w:val="32"/>
        </w:rPr>
        <w:tab/>
      </w:r>
      <w:r w:rsidR="004972C3">
        <w:rPr>
          <w:b/>
          <w:sz w:val="32"/>
          <w:szCs w:val="32"/>
        </w:rPr>
        <w:tab/>
      </w:r>
      <w:r w:rsidR="004972C3">
        <w:rPr>
          <w:b/>
          <w:sz w:val="32"/>
          <w:szCs w:val="32"/>
        </w:rPr>
        <w:tab/>
      </w:r>
      <w:r w:rsidR="004972C3">
        <w:rPr>
          <w:b/>
          <w:sz w:val="32"/>
          <w:szCs w:val="32"/>
        </w:rPr>
        <w:tab/>
      </w:r>
      <w:r w:rsidR="004972C3">
        <w:rPr>
          <w:b/>
          <w:sz w:val="32"/>
          <w:szCs w:val="32"/>
        </w:rPr>
        <w:tab/>
      </w:r>
      <w:r w:rsidR="004972C3">
        <w:rPr>
          <w:b/>
          <w:sz w:val="32"/>
          <w:szCs w:val="32"/>
        </w:rPr>
        <w:tab/>
      </w:r>
      <w:r w:rsidR="004972C3">
        <w:rPr>
          <w:b/>
          <w:sz w:val="32"/>
          <w:szCs w:val="32"/>
        </w:rPr>
        <w:tab/>
        <w:t xml:space="preserve">       </w:t>
      </w:r>
      <w:r w:rsidR="0052487F">
        <w:rPr>
          <w:b/>
          <w:sz w:val="32"/>
          <w:szCs w:val="32"/>
        </w:rPr>
        <w:tab/>
        <w:t xml:space="preserve">   </w:t>
      </w:r>
    </w:p>
    <w:p w:rsidR="004972C3" w:rsidRDefault="004972C3" w:rsidP="004972C3">
      <w:pPr>
        <w:autoSpaceDE w:val="0"/>
        <w:autoSpaceDN w:val="0"/>
        <w:adjustRightInd w:val="0"/>
        <w:ind w:left="51" w:firstLine="709"/>
        <w:rPr>
          <w:b/>
          <w:bCs/>
          <w:color w:val="000000"/>
        </w:rPr>
      </w:pPr>
    </w:p>
    <w:p w:rsidR="006F6E0A" w:rsidRDefault="006F6E0A" w:rsidP="004972C3">
      <w:pPr>
        <w:autoSpaceDE w:val="0"/>
        <w:autoSpaceDN w:val="0"/>
        <w:adjustRightInd w:val="0"/>
        <w:ind w:left="51" w:firstLine="709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794"/>
        <w:gridCol w:w="6441"/>
      </w:tblGrid>
      <w:tr w:rsidR="006F6E0A" w:rsidRPr="00CA0B00" w:rsidTr="00093B5C">
        <w:tc>
          <w:tcPr>
            <w:tcW w:w="2835" w:type="dxa"/>
            <w:shd w:val="clear" w:color="auto" w:fill="C5E0B3"/>
          </w:tcPr>
          <w:p w:rsidR="006F6E0A" w:rsidRPr="00CA0B00" w:rsidRDefault="006F6E0A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6F6E0A" w:rsidRPr="00CA0B00" w:rsidRDefault="006F6E0A" w:rsidP="00A43078">
            <w:pPr>
              <w:rPr>
                <w:rFonts w:ascii="Calibri" w:hAnsi="Calibri"/>
                <w:b/>
              </w:rPr>
            </w:pPr>
            <w:r w:rsidRPr="0052487F">
              <w:rPr>
                <w:b/>
                <w:bCs/>
                <w:color w:val="000000"/>
              </w:rPr>
              <w:t>Registrazione</w:t>
            </w:r>
          </w:p>
        </w:tc>
      </w:tr>
      <w:tr w:rsidR="006F6E0A" w:rsidRPr="00CA0B00" w:rsidTr="00093B5C">
        <w:tc>
          <w:tcPr>
            <w:tcW w:w="2835" w:type="dxa"/>
            <w:shd w:val="clear" w:color="auto" w:fill="C5E0B3"/>
          </w:tcPr>
          <w:p w:rsidR="006F6E0A" w:rsidRPr="00CA0B00" w:rsidRDefault="006F6E0A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6F6E0A" w:rsidRPr="001014B4" w:rsidRDefault="006F6E0A" w:rsidP="00A43078">
            <w:r>
              <w:t xml:space="preserve">Utente Generico </w:t>
            </w:r>
          </w:p>
        </w:tc>
      </w:tr>
      <w:tr w:rsidR="006F6E0A" w:rsidRPr="00CA0B00" w:rsidTr="00093B5C">
        <w:tc>
          <w:tcPr>
            <w:tcW w:w="2835" w:type="dxa"/>
            <w:shd w:val="clear" w:color="auto" w:fill="C5E0B3"/>
          </w:tcPr>
          <w:p w:rsidR="006F6E0A" w:rsidRPr="00CA0B00" w:rsidRDefault="006F6E0A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6F6E0A" w:rsidRDefault="006F6E0A" w:rsidP="00A43078"/>
        </w:tc>
      </w:tr>
      <w:tr w:rsidR="006F6E0A" w:rsidRPr="00CA0B00" w:rsidTr="00093B5C">
        <w:trPr>
          <w:trHeight w:val="1501"/>
        </w:trPr>
        <w:tc>
          <w:tcPr>
            <w:tcW w:w="2835" w:type="dxa"/>
            <w:shd w:val="clear" w:color="auto" w:fill="C5E0B3"/>
          </w:tcPr>
          <w:p w:rsidR="006F6E0A" w:rsidRPr="00CA0B00" w:rsidRDefault="006F6E0A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1410EF" w:rsidRDefault="001410EF" w:rsidP="00A43078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52487F">
              <w:t>Il cliente s</w:t>
            </w:r>
            <w:r w:rsidRPr="0052487F">
              <w:rPr>
                <w:color w:val="000000"/>
              </w:rPr>
              <w:t xml:space="preserve">eleziona dal menù la funzionalità di </w:t>
            </w:r>
            <w:r>
              <w:rPr>
                <w:color w:val="000000"/>
              </w:rPr>
              <w:t xml:space="preserve">      </w:t>
            </w:r>
            <w:r w:rsidRPr="0052487F">
              <w:rPr>
                <w:color w:val="000000"/>
              </w:rPr>
              <w:t>registrazione.</w:t>
            </w:r>
          </w:p>
          <w:p w:rsidR="002E5407" w:rsidRPr="0052487F" w:rsidRDefault="002E5407" w:rsidP="00A43078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52487F">
              <w:rPr>
                <w:color w:val="000000"/>
              </w:rPr>
              <w:t>Il sistema visualizza un modulo per la registrazione che richiede l'inserimento di: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Email;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Password;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Nome;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 xml:space="preserve">Cognome; 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proofErr w:type="spellStart"/>
            <w:r w:rsidRPr="0052487F">
              <w:rPr>
                <w:color w:val="000000"/>
                <w:lang w:val="en-US"/>
              </w:rPr>
              <w:t>Stato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proofErr w:type="spellStart"/>
            <w:r w:rsidRPr="0052487F">
              <w:rPr>
                <w:color w:val="000000"/>
                <w:lang w:val="en-US"/>
              </w:rPr>
              <w:t>Comune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Provincia;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proofErr w:type="spellStart"/>
            <w:r w:rsidRPr="0052487F">
              <w:rPr>
                <w:color w:val="000000"/>
                <w:lang w:val="en-US"/>
              </w:rPr>
              <w:t>Indirizzo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  <w:lang w:val="en-US"/>
              </w:rPr>
              <w:t>CAP;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proofErr w:type="spellStart"/>
            <w:r w:rsidRPr="0052487F">
              <w:rPr>
                <w:color w:val="000000"/>
                <w:lang w:val="en-US"/>
              </w:rPr>
              <w:t>Codice</w:t>
            </w:r>
            <w:proofErr w:type="spellEnd"/>
            <w:r w:rsidRPr="0052487F">
              <w:rPr>
                <w:color w:val="000000"/>
                <w:lang w:val="en-US"/>
              </w:rPr>
              <w:t xml:space="preserve"> </w:t>
            </w:r>
            <w:proofErr w:type="spellStart"/>
            <w:r w:rsidRPr="0052487F">
              <w:rPr>
                <w:color w:val="000000"/>
                <w:lang w:val="en-US"/>
              </w:rPr>
              <w:t>Fiscale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  <w:lang w:val="en-US"/>
              </w:rPr>
              <w:t xml:space="preserve">Data </w:t>
            </w:r>
            <w:proofErr w:type="spellStart"/>
            <w:r w:rsidRPr="0052487F">
              <w:rPr>
                <w:color w:val="000000"/>
                <w:lang w:val="en-US"/>
              </w:rPr>
              <w:t>nascita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778" w:hanging="360"/>
              <w:rPr>
                <w:color w:val="000000"/>
              </w:rPr>
            </w:pPr>
            <w:r w:rsidRPr="0052487F">
              <w:rPr>
                <w:color w:val="000000"/>
              </w:rPr>
              <w:t>Accetta termini e condizioni d'uso.</w:t>
            </w:r>
          </w:p>
          <w:p w:rsidR="002E5407" w:rsidRPr="0052487F" w:rsidRDefault="001410EF" w:rsidP="001410EF">
            <w:pPr>
              <w:autoSpaceDE w:val="0"/>
              <w:autoSpaceDN w:val="0"/>
              <w:adjustRightInd w:val="0"/>
              <w:ind w:left="720"/>
              <w:rPr>
                <w:color w:val="000000"/>
              </w:rPr>
            </w:pPr>
            <w:r>
              <w:t>3</w:t>
            </w:r>
            <w:r w:rsidR="002E5407" w:rsidRPr="0052487F">
              <w:t>.</w:t>
            </w:r>
            <w:r w:rsidR="002E5407" w:rsidRPr="0052487F">
              <w:rPr>
                <w:color w:val="000000"/>
              </w:rPr>
              <w:t>L'utente compila il modulo per la registrazione in tutti i</w:t>
            </w:r>
            <w:r w:rsidR="002E5407">
              <w:rPr>
                <w:color w:val="000000"/>
              </w:rPr>
              <w:t xml:space="preserve"> campi e poi clicca su conferma</w:t>
            </w:r>
          </w:p>
          <w:p w:rsidR="002E5407" w:rsidRPr="0052487F" w:rsidRDefault="002E5407" w:rsidP="002E5407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firstLine="360"/>
              <w:rPr>
                <w:color w:val="000000"/>
              </w:rPr>
            </w:pPr>
            <w:r w:rsidRPr="0052487F">
              <w:rPr>
                <w:i/>
                <w:iCs/>
                <w:color w:val="000000"/>
                <w:u w:val="single"/>
              </w:rPr>
              <w:t>Estensioni</w:t>
            </w:r>
            <w:r w:rsidRPr="0052487F">
              <w:rPr>
                <w:color w:val="000000"/>
              </w:rPr>
              <w:t xml:space="preserve">: </w:t>
            </w:r>
          </w:p>
          <w:p w:rsidR="002E5407" w:rsidRPr="0052487F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069" w:hanging="360"/>
              <w:rPr>
                <w:color w:val="000000"/>
              </w:rPr>
            </w:pPr>
            <w:r>
              <w:rPr>
                <w:color w:val="000000"/>
              </w:rPr>
              <w:t>Al passo</w:t>
            </w:r>
            <w:r w:rsidR="001637CC">
              <w:rPr>
                <w:color w:val="000000"/>
              </w:rPr>
              <w:t xml:space="preserve"> </w:t>
            </w:r>
            <w:r w:rsidR="001410EF">
              <w:rPr>
                <w:color w:val="000000"/>
              </w:rPr>
              <w:t>3</w:t>
            </w:r>
            <w:r w:rsidR="001637CC">
              <w:rPr>
                <w:color w:val="000000"/>
              </w:rPr>
              <w:t xml:space="preserve"> </w:t>
            </w:r>
            <w:r w:rsidRPr="0052487F">
              <w:rPr>
                <w:color w:val="000000"/>
              </w:rPr>
              <w:t xml:space="preserve">il sistema s’accorge che esiste già un utente registrato al servizio che utilizza la stessa email, ed invita il gestore a cambiare </w:t>
            </w:r>
            <w:r>
              <w:rPr>
                <w:color w:val="000000"/>
              </w:rPr>
              <w:t>le proprie informazioni</w:t>
            </w:r>
            <w:r w:rsidR="001637CC">
              <w:rPr>
                <w:color w:val="000000"/>
              </w:rPr>
              <w:t xml:space="preserve"> ritornando al passo</w:t>
            </w:r>
            <w:r w:rsidR="001410EF">
              <w:rPr>
                <w:color w:val="000000"/>
              </w:rPr>
              <w:t>2</w:t>
            </w:r>
            <w:r w:rsidRPr="0052487F">
              <w:rPr>
                <w:color w:val="000000"/>
              </w:rPr>
              <w:t>.</w:t>
            </w:r>
          </w:p>
          <w:p w:rsidR="0008526D" w:rsidRDefault="002E5407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069" w:hanging="360"/>
              <w:rPr>
                <w:color w:val="000000"/>
              </w:rPr>
            </w:pPr>
            <w:r w:rsidRPr="0052487F">
              <w:rPr>
                <w:color w:val="000000"/>
              </w:rPr>
              <w:t xml:space="preserve">Al passo </w:t>
            </w:r>
            <w:r w:rsidR="001410EF">
              <w:rPr>
                <w:color w:val="000000"/>
              </w:rPr>
              <w:t>3</w:t>
            </w:r>
            <w:r w:rsidRPr="0052487F">
              <w:rPr>
                <w:color w:val="000000"/>
              </w:rPr>
              <w:t xml:space="preserve"> il sistema s'accorge che i dati inseriti non sono corretti, quindi visualizz</w:t>
            </w:r>
            <w:r w:rsidR="001637CC">
              <w:rPr>
                <w:color w:val="000000"/>
              </w:rPr>
              <w:t>a un errore e ritorna al passo</w:t>
            </w:r>
            <w:r w:rsidR="007F20DC">
              <w:rPr>
                <w:color w:val="000000"/>
              </w:rPr>
              <w:t xml:space="preserve"> </w:t>
            </w:r>
            <w:r w:rsidR="001410EF">
              <w:rPr>
                <w:color w:val="000000"/>
              </w:rPr>
              <w:t>2</w:t>
            </w:r>
            <w:r w:rsidRPr="0052487F">
              <w:rPr>
                <w:color w:val="000000"/>
              </w:rPr>
              <w:t>.</w:t>
            </w:r>
          </w:p>
          <w:p w:rsidR="0008526D" w:rsidRPr="0008526D" w:rsidRDefault="0008526D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069" w:hanging="360"/>
              <w:rPr>
                <w:color w:val="000000"/>
              </w:rPr>
            </w:pPr>
            <w:r>
              <w:rPr>
                <w:color w:val="000000"/>
              </w:rPr>
              <w:t>In caso di mancata connessione, il sistema darà un errore.</w:t>
            </w:r>
          </w:p>
          <w:p w:rsidR="006F6E0A" w:rsidRPr="00B62484" w:rsidRDefault="006F6E0A" w:rsidP="002E5407"/>
        </w:tc>
      </w:tr>
      <w:tr w:rsidR="00093B5C" w:rsidRPr="00CA0B00" w:rsidTr="002E5407">
        <w:trPr>
          <w:trHeight w:val="516"/>
        </w:trPr>
        <w:tc>
          <w:tcPr>
            <w:tcW w:w="2835" w:type="dxa"/>
            <w:shd w:val="clear" w:color="auto" w:fill="C5E0B3"/>
          </w:tcPr>
          <w:p w:rsidR="00093B5C" w:rsidRPr="00CA0B00" w:rsidRDefault="00093B5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093B5C" w:rsidRDefault="002E5407" w:rsidP="00093B5C">
            <w:r>
              <w:t>L’utente viene registrato e rimandato all’homepage.</w:t>
            </w:r>
          </w:p>
        </w:tc>
      </w:tr>
    </w:tbl>
    <w:p w:rsidR="004972C3" w:rsidRPr="0052487F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Liberation Serif" w:hAnsi="Liberation Serif" w:cs="Liberation Serif"/>
          <w:lang w:val="en-US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Liberation Serif" w:hAnsi="Liberation Serif" w:cs="Liberation Serif"/>
          <w:lang w:val="en-US"/>
        </w:rPr>
      </w:pPr>
    </w:p>
    <w:p w:rsidR="00B40053" w:rsidRDefault="00B4005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Liberation Serif" w:hAnsi="Liberation Serif" w:cs="Liberation Serif"/>
          <w:lang w:val="en-US"/>
        </w:rPr>
      </w:pPr>
    </w:p>
    <w:p w:rsidR="00B40053" w:rsidRDefault="00B4005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Liberation Serif" w:hAnsi="Liberation Serif" w:cs="Liberation Serif"/>
          <w:lang w:val="en-US"/>
        </w:rPr>
      </w:pPr>
    </w:p>
    <w:p w:rsidR="00B40053" w:rsidRDefault="00B4005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Liberation Serif" w:hAnsi="Liberation Serif" w:cs="Liberation Serif"/>
          <w:lang w:val="en-US"/>
        </w:rPr>
      </w:pPr>
    </w:p>
    <w:p w:rsidR="00B40053" w:rsidRDefault="00B4005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Liberation Serif" w:hAnsi="Liberation Serif" w:cs="Liberation Serif"/>
          <w:lang w:val="en-US"/>
        </w:rPr>
      </w:pPr>
    </w:p>
    <w:p w:rsidR="00B40053" w:rsidRDefault="00B4005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Liberation Serif" w:hAnsi="Liberation Serif" w:cs="Liberation Serif"/>
          <w:lang w:val="en-US"/>
        </w:rPr>
      </w:pPr>
    </w:p>
    <w:p w:rsidR="00B40053" w:rsidRDefault="00B4005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Liberation Serif" w:hAnsi="Liberation Serif" w:cs="Liberation Serif"/>
          <w:lang w:val="en-US"/>
        </w:rPr>
      </w:pPr>
    </w:p>
    <w:p w:rsidR="00B40053" w:rsidRDefault="00B4005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Liberation Serif" w:hAnsi="Liberation Serif" w:cs="Liberation Serif"/>
          <w:lang w:val="en-US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color w:val="000000"/>
          <w:sz w:val="20"/>
          <w:szCs w:val="20"/>
        </w:rPr>
      </w:pPr>
    </w:p>
    <w:p w:rsidR="00067701" w:rsidRDefault="00067701" w:rsidP="00067701">
      <w:pPr>
        <w:autoSpaceDE w:val="0"/>
        <w:autoSpaceDN w:val="0"/>
        <w:adjustRightInd w:val="0"/>
        <w:ind w:left="51" w:firstLine="709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798"/>
        <w:gridCol w:w="6437"/>
      </w:tblGrid>
      <w:tr w:rsidR="00067701" w:rsidRPr="00CA0B00" w:rsidTr="00A43078">
        <w:tc>
          <w:tcPr>
            <w:tcW w:w="2835" w:type="dxa"/>
            <w:shd w:val="clear" w:color="auto" w:fill="C5E0B3"/>
          </w:tcPr>
          <w:p w:rsidR="00067701" w:rsidRPr="00CA0B00" w:rsidRDefault="00067701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067701" w:rsidRPr="006403DA" w:rsidRDefault="006403DA" w:rsidP="006403DA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52487F">
              <w:rPr>
                <w:b/>
                <w:bCs/>
                <w:color w:val="000000"/>
              </w:rPr>
              <w:t>Visualizzare il catalogo per categorie</w:t>
            </w:r>
          </w:p>
        </w:tc>
      </w:tr>
      <w:tr w:rsidR="00067701" w:rsidRPr="00CA0B00" w:rsidTr="00A43078">
        <w:tc>
          <w:tcPr>
            <w:tcW w:w="2835" w:type="dxa"/>
            <w:shd w:val="clear" w:color="auto" w:fill="C5E0B3"/>
          </w:tcPr>
          <w:p w:rsidR="00067701" w:rsidRPr="00CA0B00" w:rsidRDefault="00067701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067701" w:rsidRPr="001014B4" w:rsidRDefault="00067701" w:rsidP="00A43078">
            <w:r>
              <w:t xml:space="preserve">Utente Generico </w:t>
            </w:r>
          </w:p>
        </w:tc>
      </w:tr>
      <w:tr w:rsidR="00067701" w:rsidRPr="00CA0B00" w:rsidTr="00A43078">
        <w:tc>
          <w:tcPr>
            <w:tcW w:w="2835" w:type="dxa"/>
            <w:shd w:val="clear" w:color="auto" w:fill="C5E0B3"/>
          </w:tcPr>
          <w:p w:rsidR="00067701" w:rsidRPr="00CA0B00" w:rsidRDefault="00067701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067701" w:rsidRDefault="00067701" w:rsidP="00226D1E">
            <w:r w:rsidRPr="0052487F">
              <w:t xml:space="preserve"> </w:t>
            </w:r>
          </w:p>
        </w:tc>
      </w:tr>
      <w:tr w:rsidR="00067701" w:rsidRPr="00CA0B00" w:rsidTr="00A43078">
        <w:trPr>
          <w:trHeight w:val="1501"/>
        </w:trPr>
        <w:tc>
          <w:tcPr>
            <w:tcW w:w="2835" w:type="dxa"/>
            <w:shd w:val="clear" w:color="auto" w:fill="C5E0B3"/>
          </w:tcPr>
          <w:p w:rsidR="00067701" w:rsidRPr="00CA0B00" w:rsidRDefault="00067701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226D1E" w:rsidRDefault="00226D1E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firstLine="360"/>
              <w:rPr>
                <w:i/>
                <w:iCs/>
                <w:color w:val="000000"/>
                <w:u w:val="single"/>
              </w:rPr>
            </w:pPr>
            <w:r w:rsidRPr="0052487F">
              <w:t>L'utente s</w:t>
            </w:r>
            <w:r w:rsidRPr="0052487F">
              <w:rPr>
                <w:color w:val="000000"/>
              </w:rPr>
              <w:t>eleziona dal menù la categoria desiderata.</w:t>
            </w:r>
          </w:p>
          <w:p w:rsidR="00067701" w:rsidRPr="0052487F" w:rsidRDefault="00067701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firstLine="360"/>
              <w:rPr>
                <w:color w:val="000000"/>
              </w:rPr>
            </w:pPr>
            <w:r w:rsidRPr="0052487F">
              <w:rPr>
                <w:i/>
                <w:iCs/>
                <w:color w:val="000000"/>
                <w:u w:val="single"/>
              </w:rPr>
              <w:t>Estensioni</w:t>
            </w:r>
            <w:r w:rsidRPr="0052487F">
              <w:rPr>
                <w:color w:val="000000"/>
              </w:rPr>
              <w:t xml:space="preserve">: </w:t>
            </w:r>
          </w:p>
          <w:p w:rsidR="00067701" w:rsidRPr="0008526D" w:rsidRDefault="00067701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069" w:hanging="360"/>
              <w:rPr>
                <w:color w:val="000000"/>
              </w:rPr>
            </w:pPr>
            <w:r>
              <w:rPr>
                <w:color w:val="000000"/>
              </w:rPr>
              <w:t>In caso di mancata connessione, il sistema darà un errore.</w:t>
            </w:r>
          </w:p>
          <w:p w:rsidR="00067701" w:rsidRPr="00B62484" w:rsidRDefault="00067701" w:rsidP="00A43078"/>
        </w:tc>
      </w:tr>
      <w:tr w:rsidR="00067701" w:rsidRPr="00CA0B00" w:rsidTr="00A43078">
        <w:trPr>
          <w:trHeight w:val="516"/>
        </w:trPr>
        <w:tc>
          <w:tcPr>
            <w:tcW w:w="2835" w:type="dxa"/>
            <w:shd w:val="clear" w:color="auto" w:fill="C5E0B3"/>
          </w:tcPr>
          <w:p w:rsidR="00067701" w:rsidRPr="00CA0B00" w:rsidRDefault="00067701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067701" w:rsidRDefault="00067701" w:rsidP="00067701">
            <w:r>
              <w:t>L’utente visualizza il catalogo dei prodotti</w:t>
            </w:r>
          </w:p>
        </w:tc>
      </w:tr>
    </w:tbl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E146C4" w:rsidRDefault="00E146C4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1"/>
        <w:gridCol w:w="6434"/>
      </w:tblGrid>
      <w:tr w:rsidR="006E419F" w:rsidRPr="00CA0B00" w:rsidTr="00A43078">
        <w:tc>
          <w:tcPr>
            <w:tcW w:w="2835" w:type="dxa"/>
            <w:shd w:val="clear" w:color="auto" w:fill="C5E0B3"/>
          </w:tcPr>
          <w:p w:rsidR="006E419F" w:rsidRPr="00CA0B00" w:rsidRDefault="006E419F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6E419F" w:rsidRPr="006403DA" w:rsidRDefault="006E419F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52487F">
              <w:rPr>
                <w:b/>
                <w:bCs/>
                <w:color w:val="000000"/>
              </w:rPr>
              <w:t>Aggiunta di un prodotto al carrello</w:t>
            </w:r>
          </w:p>
        </w:tc>
      </w:tr>
      <w:tr w:rsidR="006E419F" w:rsidRPr="00CA0B00" w:rsidTr="00A43078">
        <w:tc>
          <w:tcPr>
            <w:tcW w:w="2835" w:type="dxa"/>
            <w:shd w:val="clear" w:color="auto" w:fill="C5E0B3"/>
          </w:tcPr>
          <w:p w:rsidR="006E419F" w:rsidRPr="00CA0B00" w:rsidRDefault="006E419F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6E419F" w:rsidRPr="001014B4" w:rsidRDefault="006E419F" w:rsidP="00A43078">
            <w:r>
              <w:t xml:space="preserve">Utente Generico </w:t>
            </w:r>
          </w:p>
        </w:tc>
      </w:tr>
      <w:tr w:rsidR="006E419F" w:rsidRPr="00CA0B00" w:rsidTr="00A43078">
        <w:tc>
          <w:tcPr>
            <w:tcW w:w="2835" w:type="dxa"/>
            <w:shd w:val="clear" w:color="auto" w:fill="C5E0B3"/>
          </w:tcPr>
          <w:p w:rsidR="006E419F" w:rsidRPr="00CA0B00" w:rsidRDefault="006E419F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6E419F" w:rsidRDefault="00226D1E" w:rsidP="007F20D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Visualizza Catalogo</w:t>
            </w:r>
          </w:p>
        </w:tc>
      </w:tr>
      <w:tr w:rsidR="006E419F" w:rsidRPr="00CA0B00" w:rsidTr="00A43078">
        <w:trPr>
          <w:trHeight w:val="1501"/>
        </w:trPr>
        <w:tc>
          <w:tcPr>
            <w:tcW w:w="2835" w:type="dxa"/>
            <w:shd w:val="clear" w:color="auto" w:fill="C5E0B3"/>
          </w:tcPr>
          <w:p w:rsidR="006E419F" w:rsidRPr="00CA0B00" w:rsidRDefault="006E419F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7F20DC" w:rsidRPr="000079CF" w:rsidRDefault="007F20DC" w:rsidP="00A43078">
            <w:pPr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52487F">
              <w:rPr>
                <w:color w:val="000000"/>
              </w:rPr>
              <w:t>L'utente clicca sul pulsante per aggiungere il prodotto al proprio carello</w:t>
            </w:r>
            <w:r>
              <w:rPr>
                <w:color w:val="000000"/>
              </w:rPr>
              <w:t>.</w:t>
            </w:r>
          </w:p>
          <w:p w:rsidR="00154578" w:rsidRPr="0052487F" w:rsidRDefault="00154578" w:rsidP="00A43078">
            <w:pPr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52487F">
              <w:rPr>
                <w:color w:val="000000"/>
              </w:rPr>
              <w:t>Il sistema acquisisce la richiesta</w:t>
            </w:r>
            <w:r>
              <w:rPr>
                <w:color w:val="000000"/>
              </w:rPr>
              <w:t>.</w:t>
            </w:r>
          </w:p>
          <w:p w:rsidR="00154578" w:rsidRPr="0052487F" w:rsidRDefault="00154578" w:rsidP="00A43078">
            <w:pPr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52487F">
              <w:rPr>
                <w:color w:val="000000"/>
              </w:rPr>
              <w:t>Il sistema aggiunge l'articolo al carrello</w:t>
            </w:r>
            <w:r>
              <w:rPr>
                <w:color w:val="000000"/>
              </w:rPr>
              <w:t>.</w:t>
            </w:r>
          </w:p>
          <w:p w:rsidR="00154578" w:rsidRPr="0052487F" w:rsidRDefault="00154578" w:rsidP="00A43078">
            <w:pPr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52487F">
              <w:rPr>
                <w:color w:val="000000"/>
              </w:rPr>
              <w:t>Il sistema provvede a salvare i dati del carrello</w:t>
            </w:r>
            <w:r>
              <w:rPr>
                <w:color w:val="000000"/>
              </w:rPr>
              <w:t>.</w:t>
            </w:r>
          </w:p>
          <w:p w:rsidR="00154578" w:rsidRPr="0052487F" w:rsidRDefault="00154578" w:rsidP="00A43078">
            <w:pPr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52487F">
              <w:rPr>
                <w:color w:val="000000"/>
              </w:rPr>
              <w:t>Il sistema conferma l'avvenuto inserimento mostrando la lista degli articoli presenti nel carrello.</w:t>
            </w:r>
          </w:p>
          <w:p w:rsidR="00154578" w:rsidRPr="0052487F" w:rsidRDefault="00154578" w:rsidP="001545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rPr>
                <w:color w:val="000000"/>
                <w:u w:val="single"/>
              </w:rPr>
              <w:t>Estensioni</w:t>
            </w:r>
            <w:r w:rsidRPr="0052487F">
              <w:rPr>
                <w:color w:val="000000"/>
              </w:rPr>
              <w:t xml:space="preserve">: </w:t>
            </w:r>
          </w:p>
          <w:p w:rsidR="00154578" w:rsidRDefault="00154578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b/>
                <w:bCs/>
                <w:color w:val="000000"/>
              </w:rPr>
            </w:pPr>
            <w:r w:rsidRPr="0052487F">
              <w:rPr>
                <w:color w:val="000000"/>
              </w:rPr>
              <w:t>L' articolo è già presente nel ca</w:t>
            </w:r>
            <w:r w:rsidR="00BA0E92">
              <w:rPr>
                <w:color w:val="000000"/>
              </w:rPr>
              <w:t>rrello: il sistema aggiunge un'</w:t>
            </w:r>
            <w:r w:rsidRPr="0052487F">
              <w:rPr>
                <w:color w:val="000000"/>
              </w:rPr>
              <w:t>ulteriore quantità di quel prodotto nel carrello.</w:t>
            </w:r>
          </w:p>
          <w:p w:rsidR="00BA0E92" w:rsidRPr="00BA0E92" w:rsidRDefault="00BA0E92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Cs/>
                <w:color w:val="000000"/>
              </w:rPr>
            </w:pPr>
            <w:r w:rsidRPr="00BA0E92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6E419F" w:rsidRPr="00CA0B00" w:rsidTr="00A43078">
        <w:trPr>
          <w:trHeight w:val="516"/>
        </w:trPr>
        <w:tc>
          <w:tcPr>
            <w:tcW w:w="2835" w:type="dxa"/>
            <w:shd w:val="clear" w:color="auto" w:fill="C5E0B3"/>
          </w:tcPr>
          <w:p w:rsidR="006E419F" w:rsidRPr="00CA0B00" w:rsidRDefault="006E419F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6E419F" w:rsidRDefault="0012615F" w:rsidP="00A43078">
            <w:r>
              <w:t>Visualizza Catalogo</w:t>
            </w:r>
          </w:p>
        </w:tc>
      </w:tr>
    </w:tbl>
    <w:p w:rsidR="00616790" w:rsidRDefault="00616790" w:rsidP="00313ECD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313ECD" w:rsidRDefault="00313ECD" w:rsidP="00313ECD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2"/>
        <w:gridCol w:w="6433"/>
      </w:tblGrid>
      <w:tr w:rsidR="00313ECD" w:rsidRPr="00CA0B00" w:rsidTr="00A43078">
        <w:tc>
          <w:tcPr>
            <w:tcW w:w="2835" w:type="dxa"/>
            <w:shd w:val="clear" w:color="auto" w:fill="C5E0B3"/>
          </w:tcPr>
          <w:p w:rsidR="00313ECD" w:rsidRPr="00CA0B00" w:rsidRDefault="00313ECD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313ECD" w:rsidRPr="006403DA" w:rsidRDefault="00616790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52487F">
              <w:rPr>
                <w:b/>
                <w:bCs/>
                <w:color w:val="000000"/>
              </w:rPr>
              <w:t>Visualizzazione prodotti presenti nel carrello</w:t>
            </w:r>
          </w:p>
        </w:tc>
      </w:tr>
      <w:tr w:rsidR="00313ECD" w:rsidRPr="00CA0B00" w:rsidTr="00A43078">
        <w:tc>
          <w:tcPr>
            <w:tcW w:w="2835" w:type="dxa"/>
            <w:shd w:val="clear" w:color="auto" w:fill="C5E0B3"/>
          </w:tcPr>
          <w:p w:rsidR="00313ECD" w:rsidRPr="00CA0B00" w:rsidRDefault="00313ECD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313ECD" w:rsidRPr="001014B4" w:rsidRDefault="00313ECD" w:rsidP="00A43078">
            <w:r>
              <w:t xml:space="preserve">Utente Generico </w:t>
            </w:r>
          </w:p>
        </w:tc>
      </w:tr>
      <w:tr w:rsidR="00313ECD" w:rsidRPr="00CA0B00" w:rsidTr="00A43078">
        <w:tc>
          <w:tcPr>
            <w:tcW w:w="2835" w:type="dxa"/>
            <w:shd w:val="clear" w:color="auto" w:fill="C5E0B3"/>
          </w:tcPr>
          <w:p w:rsidR="00313ECD" w:rsidRPr="00CA0B00" w:rsidRDefault="00313ECD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313ECD" w:rsidRDefault="00313ECD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 sta visualizzando il carrello</w:t>
            </w:r>
          </w:p>
        </w:tc>
      </w:tr>
      <w:tr w:rsidR="00313ECD" w:rsidRPr="00CA0B00" w:rsidTr="00A43078">
        <w:trPr>
          <w:trHeight w:val="1501"/>
        </w:trPr>
        <w:tc>
          <w:tcPr>
            <w:tcW w:w="2835" w:type="dxa"/>
            <w:shd w:val="clear" w:color="auto" w:fill="C5E0B3"/>
          </w:tcPr>
          <w:p w:rsidR="00313ECD" w:rsidRPr="00CA0B00" w:rsidRDefault="00313ECD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616790" w:rsidRPr="0052487F" w:rsidRDefault="00616790" w:rsidP="00616790">
            <w:pPr>
              <w:numPr>
                <w:ilvl w:val="11"/>
                <w:numId w:val="0"/>
              </w:numPr>
              <w:tabs>
                <w:tab w:val="left" w:pos="1308"/>
                <w:tab w:val="left" w:pos="2224"/>
                <w:tab w:val="left" w:pos="3140"/>
                <w:tab w:val="left" w:pos="4056"/>
                <w:tab w:val="left" w:pos="4972"/>
                <w:tab w:val="left" w:pos="5888"/>
                <w:tab w:val="left" w:pos="6804"/>
                <w:tab w:val="left" w:pos="7720"/>
                <w:tab w:val="left" w:pos="8636"/>
                <w:tab w:val="left" w:pos="9552"/>
                <w:tab w:val="left" w:pos="10468"/>
                <w:tab w:val="left" w:pos="11384"/>
                <w:tab w:val="left" w:pos="12300"/>
                <w:tab w:val="left" w:pos="13216"/>
              </w:tabs>
              <w:autoSpaceDE w:val="0"/>
              <w:autoSpaceDN w:val="0"/>
              <w:adjustRightInd w:val="0"/>
              <w:rPr>
                <w:color w:val="000000"/>
              </w:rPr>
            </w:pPr>
            <w:r w:rsidRPr="0052487F">
              <w:t>1.</w:t>
            </w:r>
            <w:r>
              <w:t xml:space="preserve"> </w:t>
            </w:r>
            <w:r w:rsidRPr="0052487F">
              <w:rPr>
                <w:color w:val="000000"/>
              </w:rPr>
              <w:t xml:space="preserve">L'utente </w:t>
            </w:r>
            <w:r>
              <w:rPr>
                <w:color w:val="000000"/>
              </w:rPr>
              <w:t xml:space="preserve">clicca sull’icona del </w:t>
            </w:r>
            <w:r w:rsidRPr="0052487F">
              <w:rPr>
                <w:color w:val="000000"/>
              </w:rPr>
              <w:t>carrello</w:t>
            </w:r>
            <w:r>
              <w:rPr>
                <w:color w:val="000000"/>
              </w:rPr>
              <w:t>.</w:t>
            </w:r>
          </w:p>
          <w:p w:rsidR="00616790" w:rsidRPr="0052487F" w:rsidRDefault="00616790" w:rsidP="00616790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t>2</w:t>
            </w:r>
            <w:r w:rsidRPr="0052487F">
              <w:t>.</w:t>
            </w:r>
            <w:r>
              <w:t xml:space="preserve"> </w:t>
            </w:r>
            <w:r w:rsidRPr="0052487F">
              <w:rPr>
                <w:color w:val="000000"/>
              </w:rPr>
              <w:t>Il sistema mostra gli articoli presenti</w:t>
            </w:r>
            <w:r>
              <w:rPr>
                <w:color w:val="000000"/>
              </w:rPr>
              <w:t>.</w:t>
            </w:r>
          </w:p>
          <w:p w:rsidR="00616790" w:rsidRDefault="00616790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  <w:u w:val="single"/>
              </w:rPr>
            </w:pPr>
          </w:p>
          <w:p w:rsidR="00313ECD" w:rsidRPr="0052487F" w:rsidRDefault="00313ECD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rPr>
                <w:color w:val="000000"/>
                <w:u w:val="single"/>
              </w:rPr>
              <w:t>Estensioni</w:t>
            </w:r>
            <w:r w:rsidRPr="0052487F">
              <w:rPr>
                <w:color w:val="000000"/>
              </w:rPr>
              <w:t xml:space="preserve">: </w:t>
            </w:r>
          </w:p>
          <w:p w:rsidR="00313ECD" w:rsidRPr="00BA0E92" w:rsidRDefault="00313ECD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Cs/>
                <w:color w:val="000000"/>
              </w:rPr>
            </w:pPr>
            <w:r w:rsidRPr="00BA0E92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313ECD" w:rsidRPr="00CA0B00" w:rsidTr="00A43078">
        <w:trPr>
          <w:trHeight w:val="516"/>
        </w:trPr>
        <w:tc>
          <w:tcPr>
            <w:tcW w:w="2835" w:type="dxa"/>
            <w:shd w:val="clear" w:color="auto" w:fill="C5E0B3"/>
          </w:tcPr>
          <w:p w:rsidR="00313ECD" w:rsidRPr="00CA0B00" w:rsidRDefault="00313ECD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313ECD" w:rsidRDefault="00616790" w:rsidP="00616790">
            <w:r>
              <w:t>Visualizza elenco prodotti nel carrello</w:t>
            </w:r>
          </w:p>
        </w:tc>
      </w:tr>
    </w:tbl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noProof/>
        </w:rPr>
      </w:pPr>
    </w:p>
    <w:p w:rsidR="002E4635" w:rsidRDefault="002E4635" w:rsidP="004972C3">
      <w:pPr>
        <w:pageBreakBefore/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3"/>
        <w:gridCol w:w="6432"/>
      </w:tblGrid>
      <w:tr w:rsidR="002E4635" w:rsidRPr="00CA0B00" w:rsidTr="00A43078">
        <w:tc>
          <w:tcPr>
            <w:tcW w:w="2835" w:type="dxa"/>
            <w:shd w:val="clear" w:color="auto" w:fill="C5E0B3"/>
          </w:tcPr>
          <w:p w:rsidR="002E4635" w:rsidRPr="00CA0B00" w:rsidRDefault="002E4635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2E4635" w:rsidRPr="006403DA" w:rsidRDefault="002E4635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52487F">
              <w:rPr>
                <w:b/>
                <w:bCs/>
                <w:color w:val="000000"/>
              </w:rPr>
              <w:t>Cancellazione di un prodotto dal carrello</w:t>
            </w:r>
            <w:r w:rsidRPr="0052487F">
              <w:rPr>
                <w:b/>
                <w:bCs/>
                <w:color w:val="000000"/>
              </w:rPr>
              <w:tab/>
            </w:r>
          </w:p>
        </w:tc>
      </w:tr>
      <w:tr w:rsidR="002E4635" w:rsidRPr="00CA0B00" w:rsidTr="00A43078">
        <w:tc>
          <w:tcPr>
            <w:tcW w:w="2835" w:type="dxa"/>
            <w:shd w:val="clear" w:color="auto" w:fill="C5E0B3"/>
          </w:tcPr>
          <w:p w:rsidR="002E4635" w:rsidRPr="00CA0B00" w:rsidRDefault="002E4635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2E4635" w:rsidRPr="001014B4" w:rsidRDefault="002E4635" w:rsidP="00A43078">
            <w:r>
              <w:t xml:space="preserve">Utente Generico </w:t>
            </w:r>
          </w:p>
        </w:tc>
      </w:tr>
      <w:tr w:rsidR="002E4635" w:rsidRPr="00CA0B00" w:rsidTr="00A43078">
        <w:tc>
          <w:tcPr>
            <w:tcW w:w="2835" w:type="dxa"/>
            <w:shd w:val="clear" w:color="auto" w:fill="C5E0B3"/>
          </w:tcPr>
          <w:p w:rsidR="002E4635" w:rsidRPr="00CA0B00" w:rsidRDefault="002E4635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2E4635" w:rsidRDefault="002E4635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 sta visualizzando il carrello</w:t>
            </w:r>
          </w:p>
        </w:tc>
      </w:tr>
      <w:tr w:rsidR="002E4635" w:rsidRPr="00CA0B00" w:rsidTr="00A43078">
        <w:trPr>
          <w:trHeight w:val="1501"/>
        </w:trPr>
        <w:tc>
          <w:tcPr>
            <w:tcW w:w="2835" w:type="dxa"/>
            <w:shd w:val="clear" w:color="auto" w:fill="C5E0B3"/>
          </w:tcPr>
          <w:p w:rsidR="002E4635" w:rsidRPr="00CA0B00" w:rsidRDefault="002E4635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9537D8" w:rsidRPr="00CC2A4A" w:rsidRDefault="009537D8" w:rsidP="009537D8">
            <w:pPr>
              <w:rPr>
                <w:noProof/>
              </w:rPr>
            </w:pPr>
            <w:r w:rsidRPr="0052487F">
              <w:t>1. L'utente accede al carrello</w:t>
            </w:r>
            <w:r>
              <w:t>.</w:t>
            </w:r>
          </w:p>
          <w:p w:rsidR="009537D8" w:rsidRPr="0052487F" w:rsidRDefault="009537D8" w:rsidP="009537D8">
            <w:r w:rsidRPr="0052487F">
              <w:t>2. Il sistema gli mostra gli articoli presenti nel suo carrello</w:t>
            </w:r>
            <w:r>
              <w:t>.</w:t>
            </w:r>
          </w:p>
          <w:p w:rsidR="009537D8" w:rsidRDefault="009537D8" w:rsidP="009537D8">
            <w:r w:rsidRPr="0052487F">
              <w:t>3. L'utente sceglie l'articolo da eliminare dal carrello</w:t>
            </w:r>
            <w:r>
              <w:t>.</w:t>
            </w:r>
          </w:p>
          <w:p w:rsidR="009537D8" w:rsidRPr="0052487F" w:rsidRDefault="009537D8" w:rsidP="009537D8">
            <w:r w:rsidRPr="0052487F">
              <w:t xml:space="preserve">5. Il sistema conferma l'avvenuta cancellazione mostrando la lista degli articoli </w:t>
            </w:r>
            <w:r>
              <w:t xml:space="preserve">restanti </w:t>
            </w:r>
            <w:r w:rsidRPr="0052487F">
              <w:t>nel carrello.</w:t>
            </w:r>
          </w:p>
          <w:p w:rsidR="002E4635" w:rsidRDefault="002E4635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  <w:u w:val="single"/>
              </w:rPr>
            </w:pPr>
          </w:p>
          <w:p w:rsidR="002E4635" w:rsidRPr="0052487F" w:rsidRDefault="002E4635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rPr>
                <w:color w:val="000000"/>
                <w:u w:val="single"/>
              </w:rPr>
              <w:t>Estensioni</w:t>
            </w:r>
            <w:r w:rsidRPr="0052487F">
              <w:rPr>
                <w:color w:val="000000"/>
              </w:rPr>
              <w:t xml:space="preserve">: </w:t>
            </w:r>
          </w:p>
          <w:p w:rsidR="002E4635" w:rsidRPr="00BA0E92" w:rsidRDefault="002E4635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Cs/>
                <w:color w:val="000000"/>
              </w:rPr>
            </w:pPr>
            <w:r w:rsidRPr="00BA0E92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2E4635" w:rsidRPr="00CA0B00" w:rsidTr="00A43078">
        <w:trPr>
          <w:trHeight w:val="516"/>
        </w:trPr>
        <w:tc>
          <w:tcPr>
            <w:tcW w:w="2835" w:type="dxa"/>
            <w:shd w:val="clear" w:color="auto" w:fill="C5E0B3"/>
          </w:tcPr>
          <w:p w:rsidR="002E4635" w:rsidRPr="00CA0B00" w:rsidRDefault="002E4635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2E4635" w:rsidRDefault="002E4635" w:rsidP="00A43078">
            <w:r>
              <w:t>Visualizza elenco prodotti nel carrello</w:t>
            </w:r>
          </w:p>
        </w:tc>
      </w:tr>
    </w:tbl>
    <w:p w:rsidR="00E4785C" w:rsidRDefault="00E4785C" w:rsidP="00E4785C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noProof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1"/>
        <w:gridCol w:w="6434"/>
      </w:tblGrid>
      <w:tr w:rsidR="009311EA" w:rsidRPr="00CA0B00" w:rsidTr="00B335C3"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9311EA" w:rsidRPr="006403DA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52487F">
              <w:rPr>
                <w:b/>
                <w:bCs/>
                <w:color w:val="000000"/>
              </w:rPr>
              <w:t>Visualizzazione dettagli prodotto</w:t>
            </w:r>
          </w:p>
        </w:tc>
      </w:tr>
      <w:tr w:rsidR="009311EA" w:rsidRPr="00CA0B00" w:rsidTr="00B335C3"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9311EA" w:rsidRPr="001014B4" w:rsidRDefault="009311EA" w:rsidP="00B335C3">
            <w:r>
              <w:t xml:space="preserve">Utente Generico </w:t>
            </w:r>
          </w:p>
        </w:tc>
      </w:tr>
      <w:tr w:rsidR="009311EA" w:rsidRPr="00CA0B00" w:rsidTr="00B335C3"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9311EA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 sta visualizzando il catalogo</w:t>
            </w:r>
          </w:p>
        </w:tc>
      </w:tr>
      <w:tr w:rsidR="009311EA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9311EA" w:rsidRPr="0052487F" w:rsidRDefault="009311EA" w:rsidP="00B335C3">
            <w:pPr>
              <w:numPr>
                <w:ilvl w:val="11"/>
                <w:numId w:val="0"/>
              </w:numPr>
              <w:suppressAutoHyphens w:val="0"/>
              <w:autoSpaceDE w:val="0"/>
              <w:autoSpaceDN w:val="0"/>
              <w:adjustRightInd w:val="0"/>
            </w:pPr>
            <w:r w:rsidRPr="0052487F">
              <w:t>1.</w:t>
            </w:r>
            <w:r>
              <w:t xml:space="preserve"> </w:t>
            </w:r>
            <w:r w:rsidRPr="0052487F">
              <w:t xml:space="preserve">L'utente </w:t>
            </w:r>
            <w:r>
              <w:t>clicca su</w:t>
            </w:r>
            <w:r w:rsidRPr="0052487F">
              <w:t xml:space="preserve"> un prodotto</w:t>
            </w:r>
            <w:r>
              <w:t>.</w:t>
            </w:r>
          </w:p>
          <w:p w:rsidR="009311EA" w:rsidRPr="0052487F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>
              <w:t>2</w:t>
            </w:r>
            <w:r w:rsidRPr="0052487F">
              <w:t>.</w:t>
            </w:r>
            <w:r>
              <w:t xml:space="preserve"> </w:t>
            </w:r>
            <w:r w:rsidRPr="0052487F">
              <w:rPr>
                <w:color w:val="000000"/>
              </w:rPr>
              <w:t>Il sistema mostra il dett</w:t>
            </w:r>
            <w:r>
              <w:rPr>
                <w:color w:val="000000"/>
              </w:rPr>
              <w:t>aglio dell'articolo che riporta: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Nome del prodotto;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Prezzo;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Immagine;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Quantità;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Descrizione completa del prodotto.</w:t>
            </w:r>
          </w:p>
          <w:p w:rsidR="009311EA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  <w:u w:val="single"/>
              </w:rPr>
            </w:pPr>
          </w:p>
          <w:p w:rsidR="009311EA" w:rsidRPr="0052487F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rPr>
                <w:color w:val="000000"/>
                <w:u w:val="single"/>
              </w:rPr>
              <w:t>Estensioni</w:t>
            </w:r>
            <w:r w:rsidRPr="0052487F">
              <w:rPr>
                <w:color w:val="000000"/>
              </w:rPr>
              <w:t xml:space="preserve">: </w:t>
            </w:r>
          </w:p>
          <w:p w:rsidR="009311EA" w:rsidRPr="00BA0E92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Cs/>
                <w:color w:val="000000"/>
              </w:rPr>
            </w:pPr>
            <w:r w:rsidRPr="00BA0E92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9311EA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9311EA" w:rsidRDefault="009311EA" w:rsidP="00B335C3">
            <w:r>
              <w:t>Visualizza dettagli prodotto</w:t>
            </w:r>
          </w:p>
        </w:tc>
      </w:tr>
    </w:tbl>
    <w:p w:rsidR="009311EA" w:rsidRDefault="009311EA" w:rsidP="00E4785C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noProof/>
        </w:rPr>
      </w:pPr>
    </w:p>
    <w:p w:rsidR="009311EA" w:rsidRDefault="009311EA" w:rsidP="009311EA">
      <w:pPr>
        <w:pageBreakBefore/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1"/>
        <w:gridCol w:w="6434"/>
      </w:tblGrid>
      <w:tr w:rsidR="009311EA" w:rsidRPr="00CA0B00" w:rsidTr="00B335C3"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9311EA" w:rsidRPr="006403DA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52487F">
              <w:rPr>
                <w:b/>
                <w:bCs/>
                <w:color w:val="000000"/>
              </w:rPr>
              <w:t>Visualizzazione dettagli prodotto</w:t>
            </w:r>
          </w:p>
        </w:tc>
      </w:tr>
      <w:tr w:rsidR="009311EA" w:rsidRPr="00CA0B00" w:rsidTr="00B335C3"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9311EA" w:rsidRPr="001014B4" w:rsidRDefault="009311EA" w:rsidP="00B335C3">
            <w:r>
              <w:t xml:space="preserve">Utente Generico </w:t>
            </w:r>
          </w:p>
        </w:tc>
      </w:tr>
      <w:tr w:rsidR="009311EA" w:rsidRPr="00CA0B00" w:rsidTr="00B335C3"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9311EA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 sta visualizzando il catalogo</w:t>
            </w:r>
          </w:p>
        </w:tc>
      </w:tr>
      <w:tr w:rsidR="009311EA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9311EA" w:rsidRPr="0052487F" w:rsidRDefault="009311EA" w:rsidP="00B335C3">
            <w:pPr>
              <w:numPr>
                <w:ilvl w:val="11"/>
                <w:numId w:val="0"/>
              </w:numPr>
              <w:suppressAutoHyphens w:val="0"/>
              <w:autoSpaceDE w:val="0"/>
              <w:autoSpaceDN w:val="0"/>
              <w:adjustRightInd w:val="0"/>
            </w:pPr>
            <w:r w:rsidRPr="0052487F">
              <w:t>1.</w:t>
            </w:r>
            <w:r>
              <w:t xml:space="preserve"> </w:t>
            </w:r>
            <w:r w:rsidRPr="0052487F">
              <w:t xml:space="preserve">L'utente </w:t>
            </w:r>
            <w:r>
              <w:t>clicca su</w:t>
            </w:r>
            <w:r w:rsidRPr="0052487F">
              <w:t xml:space="preserve"> un prodotto</w:t>
            </w:r>
            <w:r>
              <w:t>.</w:t>
            </w:r>
          </w:p>
          <w:p w:rsidR="009311EA" w:rsidRPr="0052487F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>
              <w:t>2</w:t>
            </w:r>
            <w:r w:rsidRPr="0052487F">
              <w:t>.</w:t>
            </w:r>
            <w:r>
              <w:t xml:space="preserve"> </w:t>
            </w:r>
            <w:r w:rsidRPr="0052487F">
              <w:rPr>
                <w:color w:val="000000"/>
              </w:rPr>
              <w:t>Il sistema mostra il dett</w:t>
            </w:r>
            <w:r>
              <w:rPr>
                <w:color w:val="000000"/>
              </w:rPr>
              <w:t>aglio dell'articolo che riporta: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Nome del prodotto;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Prezzo;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Immagine;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Quantità;</w:t>
            </w:r>
          </w:p>
          <w:p w:rsidR="009311EA" w:rsidRPr="0052487F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Descrizione completa del prodotto.</w:t>
            </w:r>
          </w:p>
          <w:p w:rsidR="009311EA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  <w:u w:val="single"/>
              </w:rPr>
            </w:pPr>
          </w:p>
          <w:p w:rsidR="009311EA" w:rsidRPr="0052487F" w:rsidRDefault="009311E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rPr>
                <w:color w:val="000000"/>
                <w:u w:val="single"/>
              </w:rPr>
              <w:t>Estensioni</w:t>
            </w:r>
            <w:r w:rsidRPr="0052487F">
              <w:rPr>
                <w:color w:val="000000"/>
              </w:rPr>
              <w:t xml:space="preserve">: </w:t>
            </w:r>
          </w:p>
          <w:p w:rsidR="009311EA" w:rsidRPr="00BA0E92" w:rsidRDefault="009311E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Cs/>
                <w:color w:val="000000"/>
              </w:rPr>
            </w:pPr>
            <w:r w:rsidRPr="00BA0E92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9311EA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9311EA" w:rsidRPr="00CA0B00" w:rsidRDefault="009311E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9311EA" w:rsidRDefault="009311EA" w:rsidP="00B335C3">
            <w:r>
              <w:t>Visualizza dettagli prodotto</w:t>
            </w:r>
          </w:p>
        </w:tc>
      </w:tr>
    </w:tbl>
    <w:p w:rsidR="009311EA" w:rsidRPr="004D2BEB" w:rsidRDefault="009311EA" w:rsidP="004D2BEB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Pr="00AD7763" w:rsidRDefault="004D2BEB" w:rsidP="006C13C3">
      <w:pPr>
        <w:pageBreakBefore/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  <w:sz w:val="32"/>
        </w:rPr>
      </w:pPr>
      <w:r>
        <w:rPr>
          <w:b/>
          <w:bCs/>
          <w:color w:val="000000"/>
          <w:sz w:val="32"/>
        </w:rPr>
        <w:lastRenderedPageBreak/>
        <w:t xml:space="preserve">     </w:t>
      </w:r>
      <w:r w:rsidR="00AD7763" w:rsidRPr="00AD7763">
        <w:rPr>
          <w:b/>
          <w:bCs/>
          <w:color w:val="000000"/>
          <w:sz w:val="32"/>
        </w:rPr>
        <w:t>AZIENDA</w:t>
      </w: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1"/>
        <w:gridCol w:w="6434"/>
      </w:tblGrid>
      <w:tr w:rsidR="006C13C3" w:rsidRPr="00CA0B00" w:rsidTr="00B335C3"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6C13C3" w:rsidRPr="006403DA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Registrazione</w:t>
            </w:r>
          </w:p>
        </w:tc>
      </w:tr>
      <w:tr w:rsidR="006C13C3" w:rsidRPr="00CA0B00" w:rsidTr="00B335C3"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6C13C3" w:rsidRPr="001014B4" w:rsidRDefault="006C13C3" w:rsidP="00B335C3">
            <w:r>
              <w:t>Azienda</w:t>
            </w:r>
          </w:p>
        </w:tc>
      </w:tr>
      <w:tr w:rsidR="006C13C3" w:rsidRPr="00CA0B00" w:rsidTr="00B335C3"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6C13C3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</w:p>
        </w:tc>
      </w:tr>
      <w:tr w:rsidR="006C13C3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6C13C3" w:rsidRPr="0052487F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t>1.</w:t>
            </w:r>
            <w:r>
              <w:t xml:space="preserve"> </w:t>
            </w:r>
            <w:r w:rsidRPr="0052487F">
              <w:t>Il gestore del negozio s</w:t>
            </w:r>
            <w:r w:rsidRPr="0052487F">
              <w:rPr>
                <w:color w:val="000000"/>
              </w:rPr>
              <w:t>eleziona dal menù la funzionalità di registrazione</w:t>
            </w:r>
            <w:r>
              <w:rPr>
                <w:color w:val="000000"/>
              </w:rPr>
              <w:t>.</w:t>
            </w:r>
          </w:p>
          <w:p w:rsidR="006C13C3" w:rsidRPr="0052487F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t>2.</w:t>
            </w:r>
            <w:r>
              <w:t xml:space="preserve"> </w:t>
            </w:r>
            <w:r w:rsidRPr="0052487F">
              <w:rPr>
                <w:color w:val="000000"/>
              </w:rPr>
              <w:t>Il sistema visualizza un modulo per la registrazione che richiede l'inserimento di: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Email;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Password;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Partita IVA;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</w:rPr>
              <w:t>Nome;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52487F">
              <w:rPr>
                <w:color w:val="000000"/>
                <w:lang w:val="en-US"/>
              </w:rPr>
              <w:t>Stato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52487F">
              <w:rPr>
                <w:color w:val="000000"/>
                <w:lang w:val="en-US"/>
              </w:rPr>
              <w:t>Comune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52487F">
              <w:rPr>
                <w:color w:val="000000"/>
                <w:lang w:val="en-US"/>
              </w:rPr>
              <w:t>Provincia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52487F">
              <w:rPr>
                <w:color w:val="000000"/>
                <w:lang w:val="en-US"/>
              </w:rPr>
              <w:t>Indirizzo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52487F">
              <w:rPr>
                <w:color w:val="000000"/>
                <w:lang w:val="en-US"/>
              </w:rPr>
              <w:t>CAP;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52487F">
              <w:rPr>
                <w:color w:val="000000"/>
                <w:lang w:val="en-US"/>
              </w:rPr>
              <w:t>Codice</w:t>
            </w:r>
            <w:proofErr w:type="spellEnd"/>
            <w:r w:rsidRPr="0052487F">
              <w:rPr>
                <w:color w:val="000000"/>
                <w:lang w:val="en-US"/>
              </w:rPr>
              <w:t xml:space="preserve"> </w:t>
            </w:r>
            <w:proofErr w:type="spellStart"/>
            <w:r w:rsidRPr="0052487F">
              <w:rPr>
                <w:color w:val="000000"/>
                <w:lang w:val="en-US"/>
              </w:rPr>
              <w:t>Fiscale</w:t>
            </w:r>
            <w:proofErr w:type="spellEnd"/>
            <w:r w:rsidRPr="0052487F">
              <w:rPr>
                <w:color w:val="000000"/>
                <w:lang w:val="en-US"/>
              </w:rPr>
              <w:t>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52487F">
              <w:rPr>
                <w:color w:val="000000"/>
              </w:rPr>
              <w:t>Accetta termini e condizioni d'uso</w:t>
            </w:r>
            <w:r>
              <w:rPr>
                <w:color w:val="000000"/>
              </w:rPr>
              <w:t>.</w:t>
            </w:r>
          </w:p>
          <w:p w:rsidR="006C13C3" w:rsidRPr="0052487F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t>3.</w:t>
            </w:r>
            <w:r>
              <w:t xml:space="preserve"> </w:t>
            </w:r>
            <w:r w:rsidRPr="0052487F">
              <w:rPr>
                <w:color w:val="000000"/>
              </w:rPr>
              <w:t>Il gestore del negozio compila il modulo per la registrazione in tutti i campi e poi clicca su conferma.</w:t>
            </w:r>
          </w:p>
          <w:p w:rsidR="006C13C3" w:rsidRPr="0052487F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  <w:lang w:val="en-US"/>
              </w:rPr>
            </w:pPr>
            <w:r w:rsidRPr="0052487F">
              <w:rPr>
                <w:i/>
                <w:iCs/>
                <w:color w:val="000000"/>
                <w:u w:val="single"/>
              </w:rPr>
              <w:t>Estensioni</w:t>
            </w:r>
            <w:r w:rsidRPr="0052487F">
              <w:rPr>
                <w:color w:val="000000"/>
              </w:rPr>
              <w:t xml:space="preserve">: 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>
              <w:rPr>
                <w:color w:val="000000"/>
              </w:rPr>
              <w:t>Al passo 3</w:t>
            </w:r>
            <w:r w:rsidRPr="0052487F">
              <w:rPr>
                <w:color w:val="000000"/>
              </w:rPr>
              <w:t xml:space="preserve"> il sistema s’accorge che esiste già un negozio online registrato al servizio che utilizza la stessa email, ed invita il gestore a cambiare login ritornando al passo 2.</w:t>
            </w:r>
          </w:p>
          <w:p w:rsidR="006C13C3" w:rsidRPr="00D6385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Al passo 3</w:t>
            </w:r>
            <w:r w:rsidRPr="0052487F">
              <w:rPr>
                <w:color w:val="000000"/>
              </w:rPr>
              <w:t xml:space="preserve"> il sistema s'accorge che i dati inseriti non sono corretti, quindi visualizza un errore e ritorna al passo 2.</w:t>
            </w:r>
          </w:p>
          <w:p w:rsidR="006C13C3" w:rsidRPr="00BA0E92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Cs/>
                <w:color w:val="000000"/>
              </w:rPr>
            </w:pPr>
            <w:r w:rsidRPr="00BA0E92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6C13C3" w:rsidRPr="00CA0B00" w:rsidTr="00B335C3">
        <w:trPr>
          <w:trHeight w:val="318"/>
        </w:trPr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6C13C3" w:rsidRDefault="006C13C3" w:rsidP="00B335C3">
            <w:r>
              <w:t>Azienda Registrata</w:t>
            </w:r>
          </w:p>
        </w:tc>
      </w:tr>
    </w:tbl>
    <w:p w:rsidR="00D6385F" w:rsidRPr="0052487F" w:rsidRDefault="00D6385F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0D5DB1" w:rsidRDefault="000D5DB1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6C13C3" w:rsidRDefault="006C13C3" w:rsidP="006C13C3">
      <w:pPr>
        <w:pageBreakBefore/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2"/>
        <w:gridCol w:w="6433"/>
      </w:tblGrid>
      <w:tr w:rsidR="006C13C3" w:rsidRPr="00CA0B00" w:rsidTr="00B335C3"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6C13C3" w:rsidRPr="006403DA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52487F">
              <w:rPr>
                <w:b/>
                <w:bCs/>
                <w:color w:val="000000"/>
              </w:rPr>
              <w:t>Autenticazione</w:t>
            </w:r>
          </w:p>
        </w:tc>
      </w:tr>
      <w:tr w:rsidR="006C13C3" w:rsidRPr="00CA0B00" w:rsidTr="00B335C3"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6C13C3" w:rsidRPr="001014B4" w:rsidRDefault="006C13C3" w:rsidP="00B335C3">
            <w:r>
              <w:t>Azienda</w:t>
            </w:r>
          </w:p>
        </w:tc>
      </w:tr>
      <w:tr w:rsidR="006C13C3" w:rsidRPr="00CA0B00" w:rsidTr="00B335C3"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6C13C3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Azienda Registrata</w:t>
            </w:r>
          </w:p>
        </w:tc>
      </w:tr>
      <w:tr w:rsidR="006C13C3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6C13C3" w:rsidRPr="0052487F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t xml:space="preserve">1. Il gestore del negozio </w:t>
            </w:r>
            <w:r w:rsidRPr="0052487F">
              <w:rPr>
                <w:color w:val="000000"/>
              </w:rPr>
              <w:t xml:space="preserve">seleziona dal menù la funzionalità di login. </w:t>
            </w:r>
          </w:p>
          <w:p w:rsidR="006C13C3" w:rsidRPr="0052487F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rPr>
                <w:color w:val="000000"/>
              </w:rPr>
              <w:t>2. Il sistema visualizza un modulo per il login che richiede l'inserimento di: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52487F">
              <w:rPr>
                <w:color w:val="000000"/>
              </w:rPr>
              <w:t>Email;</w:t>
            </w:r>
          </w:p>
          <w:p w:rsidR="006C13C3" w:rsidRPr="0052487F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52487F">
              <w:rPr>
                <w:color w:val="000000"/>
              </w:rPr>
              <w:t>Password.</w:t>
            </w:r>
          </w:p>
          <w:p w:rsidR="006C13C3" w:rsidRPr="0052487F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52487F">
              <w:rPr>
                <w:color w:val="000000"/>
              </w:rPr>
              <w:t xml:space="preserve">3. Il gestore del negozio </w:t>
            </w:r>
            <w:r>
              <w:rPr>
                <w:color w:val="000000"/>
              </w:rPr>
              <w:t xml:space="preserve">inserisce </w:t>
            </w:r>
            <w:r w:rsidRPr="0052487F">
              <w:rPr>
                <w:color w:val="000000"/>
              </w:rPr>
              <w:t>la sua email e la sua password.</w:t>
            </w:r>
          </w:p>
          <w:p w:rsidR="006C13C3" w:rsidRPr="0052487F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Pr="0052487F">
              <w:rPr>
                <w:color w:val="000000"/>
              </w:rPr>
              <w:t>. Il sistema visualizza l'homepage.</w:t>
            </w:r>
          </w:p>
          <w:p w:rsidR="006C13C3" w:rsidRPr="0052487F" w:rsidRDefault="006C13C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52487F">
              <w:rPr>
                <w:i/>
                <w:iCs/>
                <w:color w:val="000000"/>
                <w:u w:val="single"/>
              </w:rPr>
              <w:t>Estensioni</w:t>
            </w:r>
            <w:r w:rsidRPr="0052487F">
              <w:rPr>
                <w:color w:val="000000"/>
              </w:rPr>
              <w:t xml:space="preserve">: </w:t>
            </w:r>
          </w:p>
          <w:p w:rsidR="006C13C3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52487F">
              <w:rPr>
                <w:color w:val="000000"/>
              </w:rPr>
              <w:t>Dati inseriti non corretti: al passo 4 il sistema visualizza un errore, quindi ritorna al passo 2.</w:t>
            </w:r>
          </w:p>
          <w:p w:rsidR="006C13C3" w:rsidRPr="00DE7720" w:rsidRDefault="006C13C3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6C13C3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6C13C3" w:rsidRPr="00CA0B00" w:rsidRDefault="006C13C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6C13C3" w:rsidRDefault="006C13C3" w:rsidP="00B335C3">
            <w:r>
              <w:t>Azienda Loggata</w:t>
            </w:r>
          </w:p>
        </w:tc>
      </w:tr>
    </w:tbl>
    <w:p w:rsidR="000D5DB1" w:rsidRDefault="000D5DB1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18AB" w:rsidRDefault="004918AB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4918AB" w:rsidRPr="00CA0B00" w:rsidTr="00A43078">
        <w:tc>
          <w:tcPr>
            <w:tcW w:w="2835" w:type="dxa"/>
            <w:shd w:val="clear" w:color="auto" w:fill="C5E0B3"/>
          </w:tcPr>
          <w:p w:rsidR="004918AB" w:rsidRPr="00CA0B00" w:rsidRDefault="004918AB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4918AB" w:rsidRPr="006403DA" w:rsidRDefault="004918AB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Inserimento nuovo prodo</w:t>
            </w:r>
            <w:r>
              <w:rPr>
                <w:b/>
                <w:bCs/>
                <w:color w:val="000000"/>
              </w:rPr>
              <w:t>tto</w:t>
            </w:r>
          </w:p>
        </w:tc>
      </w:tr>
      <w:tr w:rsidR="004918AB" w:rsidRPr="00CA0B00" w:rsidTr="00A43078">
        <w:tc>
          <w:tcPr>
            <w:tcW w:w="2835" w:type="dxa"/>
            <w:shd w:val="clear" w:color="auto" w:fill="C5E0B3"/>
          </w:tcPr>
          <w:p w:rsidR="004918AB" w:rsidRPr="00CA0B00" w:rsidRDefault="004918AB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4918AB" w:rsidRPr="001014B4" w:rsidRDefault="004918AB" w:rsidP="00A43078">
            <w:r>
              <w:t>Azienda</w:t>
            </w:r>
          </w:p>
        </w:tc>
      </w:tr>
      <w:tr w:rsidR="004918AB" w:rsidRPr="00CA0B00" w:rsidTr="00A43078">
        <w:tc>
          <w:tcPr>
            <w:tcW w:w="2835" w:type="dxa"/>
            <w:shd w:val="clear" w:color="auto" w:fill="C5E0B3"/>
          </w:tcPr>
          <w:p w:rsidR="004918AB" w:rsidRPr="00CA0B00" w:rsidRDefault="004918AB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4918AB" w:rsidRDefault="004918AB" w:rsidP="004918AB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Azienda Loggata</w:t>
            </w:r>
          </w:p>
        </w:tc>
      </w:tr>
      <w:tr w:rsidR="004918AB" w:rsidRPr="00CA0B00" w:rsidTr="00A43078">
        <w:trPr>
          <w:trHeight w:val="1501"/>
        </w:trPr>
        <w:tc>
          <w:tcPr>
            <w:tcW w:w="2835" w:type="dxa"/>
            <w:shd w:val="clear" w:color="auto" w:fill="C5E0B3"/>
          </w:tcPr>
          <w:p w:rsidR="004918AB" w:rsidRPr="00CA0B00" w:rsidRDefault="004918AB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4918AB" w:rsidRPr="00A974A7" w:rsidRDefault="004918AB" w:rsidP="004918AB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>Il gestore del negozio, una volta autenticato, decide di inserire un nuovo prodotto.</w:t>
            </w:r>
          </w:p>
          <w:p w:rsidR="004918AB" w:rsidRPr="00A974A7" w:rsidRDefault="004918AB" w:rsidP="004918AB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rPr>
                <w:color w:val="000000"/>
              </w:rPr>
              <w:t>2. Il sistema visualizza un modulo per l'inserimento di un nuovo prodotto, dove dovrà: specificare:</w:t>
            </w:r>
          </w:p>
          <w:p w:rsidR="004918AB" w:rsidRPr="00A974A7" w:rsidRDefault="004918AB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Nome del prodotto;</w:t>
            </w:r>
          </w:p>
          <w:p w:rsidR="004918AB" w:rsidRPr="00A974A7" w:rsidRDefault="004918AB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Descrizione;</w:t>
            </w:r>
          </w:p>
          <w:p w:rsidR="004918AB" w:rsidRPr="00A974A7" w:rsidRDefault="004918AB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Prezzo;</w:t>
            </w:r>
          </w:p>
          <w:p w:rsidR="004918AB" w:rsidRPr="00A974A7" w:rsidRDefault="004918AB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Immagine associata;</w:t>
            </w:r>
          </w:p>
          <w:p w:rsidR="004918AB" w:rsidRPr="00A974A7" w:rsidRDefault="004918AB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Quantità disponibile;</w:t>
            </w:r>
          </w:p>
          <w:p w:rsidR="004918AB" w:rsidRPr="00A974A7" w:rsidRDefault="004918AB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Unità di misura.</w:t>
            </w:r>
          </w:p>
          <w:p w:rsidR="004918AB" w:rsidRPr="00A974A7" w:rsidRDefault="004918AB" w:rsidP="004918AB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t>3</w:t>
            </w:r>
            <w:r w:rsidRPr="00A974A7">
              <w:t xml:space="preserve">. </w:t>
            </w:r>
            <w:r w:rsidRPr="00A974A7">
              <w:rPr>
                <w:color w:val="000000"/>
              </w:rPr>
              <w:t>Il sistema conferma l'avvenuto inserimento.</w:t>
            </w:r>
          </w:p>
          <w:p w:rsidR="004918AB" w:rsidRPr="00A974A7" w:rsidRDefault="004918AB" w:rsidP="004918AB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Pr="00A974A7">
              <w:rPr>
                <w:color w:val="000000"/>
              </w:rPr>
              <w:t>. Il sistema mostra l'elenco dei prodotti aggiornato.</w:t>
            </w:r>
          </w:p>
          <w:p w:rsidR="004918AB" w:rsidRPr="00A974A7" w:rsidRDefault="004918AB" w:rsidP="004918AB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4918AB" w:rsidRPr="00A974A7" w:rsidRDefault="004918AB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Dati inseriti non corretti: al passo 3 il sistema visualizza un errore, quindi ritorna al passo 2.</w:t>
            </w:r>
          </w:p>
          <w:p w:rsidR="004918AB" w:rsidRPr="00DE7720" w:rsidRDefault="004918AB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4918AB" w:rsidRPr="00CA0B00" w:rsidTr="00A43078">
        <w:trPr>
          <w:trHeight w:val="516"/>
        </w:trPr>
        <w:tc>
          <w:tcPr>
            <w:tcW w:w="2835" w:type="dxa"/>
            <w:shd w:val="clear" w:color="auto" w:fill="C5E0B3"/>
          </w:tcPr>
          <w:p w:rsidR="004918AB" w:rsidRPr="00CA0B00" w:rsidRDefault="004918AB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4918AB" w:rsidRDefault="0004710E" w:rsidP="00A43078">
            <w:r>
              <w:t>Inserimento nuovo prodotto</w:t>
            </w:r>
          </w:p>
        </w:tc>
      </w:tr>
    </w:tbl>
    <w:p w:rsidR="004918AB" w:rsidRPr="00A974A7" w:rsidRDefault="004918AB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color w:val="000000"/>
          <w:sz w:val="20"/>
          <w:szCs w:val="20"/>
        </w:rPr>
      </w:pPr>
    </w:p>
    <w:p w:rsidR="00D7316C" w:rsidRDefault="00D7316C" w:rsidP="00D7316C">
      <w:pPr>
        <w:numPr>
          <w:ilvl w:val="11"/>
          <w:numId w:val="0"/>
        </w:numPr>
        <w:autoSpaceDE w:val="0"/>
        <w:autoSpaceDN w:val="0"/>
        <w:adjustRightInd w:val="0"/>
        <w:rPr>
          <w:noProof/>
        </w:rPr>
      </w:pPr>
    </w:p>
    <w:p w:rsidR="00CF1C40" w:rsidRDefault="00CF1C40" w:rsidP="00D7316C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D7316C" w:rsidRPr="00CA0B00" w:rsidTr="00A43078">
        <w:tc>
          <w:tcPr>
            <w:tcW w:w="2835" w:type="dxa"/>
            <w:shd w:val="clear" w:color="auto" w:fill="C5E0B3"/>
          </w:tcPr>
          <w:p w:rsidR="00D7316C" w:rsidRPr="00CA0B00" w:rsidRDefault="00D731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D7316C" w:rsidRPr="006403DA" w:rsidRDefault="00D7316C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Mo</w:t>
            </w:r>
            <w:r>
              <w:rPr>
                <w:b/>
                <w:bCs/>
                <w:color w:val="000000"/>
              </w:rPr>
              <w:t>difica di un prodotto esistente</w:t>
            </w:r>
          </w:p>
        </w:tc>
      </w:tr>
      <w:tr w:rsidR="00D7316C" w:rsidRPr="00CA0B00" w:rsidTr="00A43078">
        <w:tc>
          <w:tcPr>
            <w:tcW w:w="2835" w:type="dxa"/>
            <w:shd w:val="clear" w:color="auto" w:fill="C5E0B3"/>
          </w:tcPr>
          <w:p w:rsidR="00D7316C" w:rsidRPr="00CA0B00" w:rsidRDefault="00D731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D7316C" w:rsidRPr="001014B4" w:rsidRDefault="00D7316C" w:rsidP="00A43078">
            <w:r>
              <w:t>Azienda</w:t>
            </w:r>
          </w:p>
        </w:tc>
      </w:tr>
      <w:tr w:rsidR="00D7316C" w:rsidRPr="00CA0B00" w:rsidTr="00A43078">
        <w:tc>
          <w:tcPr>
            <w:tcW w:w="2835" w:type="dxa"/>
            <w:shd w:val="clear" w:color="auto" w:fill="C5E0B3"/>
          </w:tcPr>
          <w:p w:rsidR="00D7316C" w:rsidRPr="00CA0B00" w:rsidRDefault="00D731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D7316C" w:rsidRDefault="00D7316C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Azienda Loggata</w:t>
            </w:r>
          </w:p>
        </w:tc>
      </w:tr>
      <w:tr w:rsidR="00D7316C" w:rsidRPr="00CA0B00" w:rsidTr="00A43078">
        <w:trPr>
          <w:trHeight w:val="1501"/>
        </w:trPr>
        <w:tc>
          <w:tcPr>
            <w:tcW w:w="2835" w:type="dxa"/>
            <w:shd w:val="clear" w:color="auto" w:fill="C5E0B3"/>
          </w:tcPr>
          <w:p w:rsidR="00D7316C" w:rsidRPr="00CA0B00" w:rsidRDefault="00D731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FF51FF" w:rsidRPr="00A974A7" w:rsidRDefault="00FF51FF" w:rsidP="00FF51FF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>1.</w:t>
            </w:r>
            <w:r w:rsidRPr="00A974A7">
              <w:tab/>
            </w:r>
            <w:r w:rsidRPr="00A974A7">
              <w:rPr>
                <w:color w:val="000000"/>
              </w:rPr>
              <w:t xml:space="preserve">Una volta che il gestore del negozio si è autenticato, sceglie di modificare un articolo. </w:t>
            </w:r>
          </w:p>
          <w:p w:rsidR="00FF51FF" w:rsidRPr="00A974A7" w:rsidRDefault="00FF51FF" w:rsidP="00FF51FF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>2.</w:t>
            </w:r>
            <w:r w:rsidRPr="00A974A7">
              <w:tab/>
            </w:r>
            <w:r w:rsidRPr="00A974A7">
              <w:rPr>
                <w:color w:val="000000"/>
              </w:rPr>
              <w:t>Il sistema mostra l’elenco degli articoli memorizzati.</w:t>
            </w:r>
          </w:p>
          <w:p w:rsidR="00FF51FF" w:rsidRPr="00A974A7" w:rsidRDefault="00FF51FF" w:rsidP="00FF51FF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>3.</w:t>
            </w:r>
            <w:r w:rsidRPr="00A974A7">
              <w:tab/>
            </w:r>
            <w:r w:rsidRPr="00A974A7">
              <w:rPr>
                <w:color w:val="000000"/>
              </w:rPr>
              <w:t>Il gestore del negozio clicca sul prodotto che intende modificare.</w:t>
            </w:r>
          </w:p>
          <w:p w:rsidR="00FF51FF" w:rsidRPr="00A974A7" w:rsidRDefault="00FF51FF" w:rsidP="00FF51FF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rPr>
                <w:color w:val="000000"/>
              </w:rPr>
              <w:t>4. Il sistema visualizza un modulo per la modifica di un articolo esistente, dove potrà cambiare:</w:t>
            </w:r>
          </w:p>
          <w:p w:rsidR="00FF51FF" w:rsidRPr="00A974A7" w:rsidRDefault="00FF51FF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Disponibilità;</w:t>
            </w:r>
          </w:p>
          <w:p w:rsidR="00FF51FF" w:rsidRPr="00A974A7" w:rsidRDefault="00FF51FF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Nome;</w:t>
            </w:r>
          </w:p>
          <w:p w:rsidR="00FF51FF" w:rsidRPr="00A974A7" w:rsidRDefault="00FF51FF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Quantità;</w:t>
            </w:r>
          </w:p>
          <w:p w:rsidR="00FF51FF" w:rsidRPr="00A974A7" w:rsidRDefault="00FF51FF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Prezzo.</w:t>
            </w:r>
          </w:p>
          <w:p w:rsidR="00FF51FF" w:rsidRPr="00A974A7" w:rsidRDefault="00FF51FF" w:rsidP="00FF51FF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rPr>
                <w:color w:val="000000"/>
              </w:rPr>
              <w:t>5. Il gestore del negozio comunica i dati che intende modificare relativi all'articolo scelto.</w:t>
            </w:r>
          </w:p>
          <w:p w:rsidR="00FF51FF" w:rsidRPr="00A974A7" w:rsidRDefault="00FF51FF" w:rsidP="00FF51FF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t>6</w:t>
            </w:r>
            <w:r w:rsidRPr="00A974A7">
              <w:t xml:space="preserve">. </w:t>
            </w:r>
            <w:r w:rsidRPr="00A974A7">
              <w:rPr>
                <w:color w:val="000000"/>
              </w:rPr>
              <w:t>Il sistema conferma l'avvenuta modifica.</w:t>
            </w:r>
          </w:p>
          <w:p w:rsidR="00FF51FF" w:rsidRDefault="00FF51FF" w:rsidP="00FF51F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7</w:t>
            </w:r>
            <w:r w:rsidRPr="00A974A7">
              <w:rPr>
                <w:color w:val="000000"/>
              </w:rPr>
              <w:t>. Il sistema mostra il prodotto aggiornato.</w:t>
            </w:r>
          </w:p>
          <w:p w:rsidR="00FF51FF" w:rsidRPr="00FF51FF" w:rsidRDefault="00FF51FF" w:rsidP="00174B71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="00174B71">
              <w:rPr>
                <w:color w:val="000000"/>
              </w:rPr>
              <w:t xml:space="preserve">: </w:t>
            </w:r>
          </w:p>
          <w:p w:rsidR="00D7316C" w:rsidRPr="00DE7720" w:rsidRDefault="00D7316C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D7316C" w:rsidRPr="00CA0B00" w:rsidTr="00A43078">
        <w:trPr>
          <w:trHeight w:val="516"/>
        </w:trPr>
        <w:tc>
          <w:tcPr>
            <w:tcW w:w="2835" w:type="dxa"/>
            <w:shd w:val="clear" w:color="auto" w:fill="C5E0B3"/>
          </w:tcPr>
          <w:p w:rsidR="00D7316C" w:rsidRPr="00CA0B00" w:rsidRDefault="00D731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D7316C" w:rsidRDefault="00CF1C40" w:rsidP="00A43078">
            <w:r>
              <w:t>Prodotto Modificato</w:t>
            </w:r>
          </w:p>
        </w:tc>
      </w:tr>
    </w:tbl>
    <w:p w:rsidR="00D7316C" w:rsidRPr="00A974A7" w:rsidRDefault="00D7316C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</w:rPr>
      </w:pPr>
    </w:p>
    <w:p w:rsidR="004972C3" w:rsidRPr="00A974A7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2"/>
        <w:gridCol w:w="6433"/>
      </w:tblGrid>
      <w:tr w:rsidR="00CF1C40" w:rsidRPr="00CA0B00" w:rsidTr="00A43078">
        <w:tc>
          <w:tcPr>
            <w:tcW w:w="2835" w:type="dxa"/>
            <w:shd w:val="clear" w:color="auto" w:fill="C5E0B3"/>
          </w:tcPr>
          <w:p w:rsidR="00CF1C40" w:rsidRPr="00CA0B00" w:rsidRDefault="00CF1C40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CF1C40" w:rsidRPr="006403DA" w:rsidRDefault="00CF1C40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Cancell</w:t>
            </w:r>
            <w:r>
              <w:rPr>
                <w:b/>
                <w:bCs/>
                <w:color w:val="000000"/>
              </w:rPr>
              <w:t>azione di un prodotto esistente</w:t>
            </w:r>
          </w:p>
        </w:tc>
      </w:tr>
      <w:tr w:rsidR="00CF1C40" w:rsidRPr="00CA0B00" w:rsidTr="00A43078">
        <w:tc>
          <w:tcPr>
            <w:tcW w:w="2835" w:type="dxa"/>
            <w:shd w:val="clear" w:color="auto" w:fill="C5E0B3"/>
          </w:tcPr>
          <w:p w:rsidR="00CF1C40" w:rsidRPr="00CA0B00" w:rsidRDefault="00CF1C40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CF1C40" w:rsidRPr="001014B4" w:rsidRDefault="00CF1C40" w:rsidP="00A43078">
            <w:r>
              <w:t>Azienda</w:t>
            </w:r>
          </w:p>
        </w:tc>
      </w:tr>
      <w:tr w:rsidR="00CF1C40" w:rsidRPr="00CA0B00" w:rsidTr="00A43078">
        <w:tc>
          <w:tcPr>
            <w:tcW w:w="2835" w:type="dxa"/>
            <w:shd w:val="clear" w:color="auto" w:fill="C5E0B3"/>
          </w:tcPr>
          <w:p w:rsidR="00CF1C40" w:rsidRPr="00CA0B00" w:rsidRDefault="00CF1C40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CF1C40" w:rsidRDefault="00CF1C40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Azienda Loggata</w:t>
            </w:r>
          </w:p>
        </w:tc>
      </w:tr>
      <w:tr w:rsidR="00CF1C40" w:rsidRPr="00CA0B00" w:rsidTr="00A43078">
        <w:trPr>
          <w:trHeight w:val="1501"/>
        </w:trPr>
        <w:tc>
          <w:tcPr>
            <w:tcW w:w="2835" w:type="dxa"/>
            <w:shd w:val="clear" w:color="auto" w:fill="C5E0B3"/>
          </w:tcPr>
          <w:p w:rsidR="00CF1C40" w:rsidRPr="00CA0B00" w:rsidRDefault="00CF1C40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7E744D" w:rsidRPr="00A974A7" w:rsidRDefault="007E744D" w:rsidP="007E744D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>Una volta che il gestore del negozio si è autenticato, sceglie di cancellare un articolo.</w:t>
            </w:r>
          </w:p>
          <w:p w:rsidR="007E744D" w:rsidRPr="00A974A7" w:rsidRDefault="007E744D" w:rsidP="007E744D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2. </w:t>
            </w:r>
            <w:r w:rsidRPr="00A974A7">
              <w:rPr>
                <w:color w:val="000000"/>
              </w:rPr>
              <w:t>Il sistema mostra l’elenco degli articoli memorizzati.</w:t>
            </w:r>
          </w:p>
          <w:p w:rsidR="007E744D" w:rsidRPr="00A974A7" w:rsidRDefault="007E744D" w:rsidP="007E744D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3. </w:t>
            </w:r>
            <w:r w:rsidRPr="00A974A7">
              <w:rPr>
                <w:color w:val="000000"/>
              </w:rPr>
              <w:t>Il gestore del negozio seleziona l'articolo che non è più intenzionato a vendere.</w:t>
            </w:r>
          </w:p>
          <w:p w:rsidR="007E744D" w:rsidRPr="00A974A7" w:rsidRDefault="007E744D" w:rsidP="007E744D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Pr="00A974A7">
              <w:rPr>
                <w:color w:val="000000"/>
              </w:rPr>
              <w:t>. Il sistema conferma l'avvenuta cancellazione.</w:t>
            </w:r>
          </w:p>
          <w:p w:rsidR="007E744D" w:rsidRPr="00A974A7" w:rsidRDefault="007E744D" w:rsidP="007E744D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Pr="00A974A7">
              <w:rPr>
                <w:color w:val="000000"/>
              </w:rPr>
              <w:t>. Il sistema mostra l'elenco dei prodotti aggiornati.</w:t>
            </w:r>
          </w:p>
          <w:p w:rsidR="00CF1C40" w:rsidRPr="00FF51FF" w:rsidRDefault="00CF1C40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>
              <w:rPr>
                <w:color w:val="000000"/>
              </w:rPr>
              <w:t xml:space="preserve">: </w:t>
            </w:r>
          </w:p>
          <w:p w:rsidR="00CF1C40" w:rsidRPr="00DE7720" w:rsidRDefault="00CF1C40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CF1C40" w:rsidRPr="00CA0B00" w:rsidTr="00A43078">
        <w:trPr>
          <w:trHeight w:val="516"/>
        </w:trPr>
        <w:tc>
          <w:tcPr>
            <w:tcW w:w="2835" w:type="dxa"/>
            <w:shd w:val="clear" w:color="auto" w:fill="C5E0B3"/>
          </w:tcPr>
          <w:p w:rsidR="00CF1C40" w:rsidRPr="00CA0B00" w:rsidRDefault="00CF1C40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CF1C40" w:rsidRDefault="00CF1C40" w:rsidP="007E744D">
            <w:r>
              <w:t xml:space="preserve">Prodotto </w:t>
            </w:r>
            <w:r w:rsidR="007E744D">
              <w:t>Cancellato</w:t>
            </w:r>
          </w:p>
        </w:tc>
      </w:tr>
    </w:tbl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4972C3" w:rsidRPr="00A974A7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</w:rPr>
      </w:pPr>
      <w:r w:rsidRPr="00A974A7">
        <w:rPr>
          <w:color w:val="000000"/>
        </w:rPr>
        <w:t>.</w:t>
      </w:r>
    </w:p>
    <w:p w:rsidR="004972C3" w:rsidRPr="009749BC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color w:val="000000"/>
          <w:sz w:val="20"/>
          <w:szCs w:val="20"/>
        </w:rPr>
      </w:pPr>
    </w:p>
    <w:p w:rsidR="0052487F" w:rsidRDefault="0052487F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52487F" w:rsidRDefault="0052487F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DE0A93" w:rsidRDefault="00DE0A9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2"/>
        <w:gridCol w:w="6433"/>
      </w:tblGrid>
      <w:tr w:rsidR="00DE0A93" w:rsidRPr="00CA0B00" w:rsidTr="00A43078">
        <w:tc>
          <w:tcPr>
            <w:tcW w:w="2835" w:type="dxa"/>
            <w:shd w:val="clear" w:color="auto" w:fill="C5E0B3"/>
          </w:tcPr>
          <w:p w:rsidR="00DE0A93" w:rsidRPr="00CA0B00" w:rsidRDefault="00DE0A93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DE0A93" w:rsidRPr="006403DA" w:rsidRDefault="008D586B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Modifica dati aziendali</w:t>
            </w:r>
          </w:p>
        </w:tc>
      </w:tr>
      <w:tr w:rsidR="00DE0A93" w:rsidRPr="00CA0B00" w:rsidTr="00A43078">
        <w:tc>
          <w:tcPr>
            <w:tcW w:w="2835" w:type="dxa"/>
            <w:shd w:val="clear" w:color="auto" w:fill="C5E0B3"/>
          </w:tcPr>
          <w:p w:rsidR="00DE0A93" w:rsidRPr="00CA0B00" w:rsidRDefault="00DE0A93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DE0A93" w:rsidRPr="001014B4" w:rsidRDefault="00DE0A93" w:rsidP="00A43078">
            <w:r>
              <w:t>Azienda</w:t>
            </w:r>
          </w:p>
        </w:tc>
      </w:tr>
      <w:tr w:rsidR="00DE0A93" w:rsidRPr="00CA0B00" w:rsidTr="00A43078">
        <w:tc>
          <w:tcPr>
            <w:tcW w:w="2835" w:type="dxa"/>
            <w:shd w:val="clear" w:color="auto" w:fill="C5E0B3"/>
          </w:tcPr>
          <w:p w:rsidR="00DE0A93" w:rsidRPr="00CA0B00" w:rsidRDefault="00DE0A93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DE0A93" w:rsidRDefault="00DE0A93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Azienda Loggata</w:t>
            </w:r>
          </w:p>
        </w:tc>
      </w:tr>
      <w:tr w:rsidR="00DE0A93" w:rsidRPr="00CA0B00" w:rsidTr="00A43078">
        <w:trPr>
          <w:trHeight w:val="1501"/>
        </w:trPr>
        <w:tc>
          <w:tcPr>
            <w:tcW w:w="2835" w:type="dxa"/>
            <w:shd w:val="clear" w:color="auto" w:fill="C5E0B3"/>
          </w:tcPr>
          <w:p w:rsidR="00DE0A93" w:rsidRPr="00CA0B00" w:rsidRDefault="00DE0A93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7B3114" w:rsidRPr="00A974A7" w:rsidRDefault="007B3114" w:rsidP="007B3114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color w:val="000000"/>
              </w:rPr>
              <w:t>1. Il gestore del negozio una volta registrato e identificato, decide di cambiare i propri dati aziendali.</w:t>
            </w:r>
          </w:p>
          <w:p w:rsidR="007B3114" w:rsidRPr="00A974A7" w:rsidRDefault="007B3114" w:rsidP="007B3114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color w:val="000000"/>
              </w:rPr>
              <w:t>2. Il sistema visualizza un modulo, dove sarà possibile cambiare: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Email</w:t>
            </w:r>
            <w:r>
              <w:rPr>
                <w:color w:val="000000"/>
              </w:rPr>
              <w:t>;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Password</w:t>
            </w:r>
            <w:r>
              <w:rPr>
                <w:color w:val="000000"/>
              </w:rPr>
              <w:t>;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Partita IVA</w:t>
            </w:r>
            <w:r>
              <w:rPr>
                <w:color w:val="000000"/>
              </w:rPr>
              <w:t>;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Nome</w:t>
            </w:r>
            <w:r>
              <w:rPr>
                <w:color w:val="000000"/>
              </w:rPr>
              <w:t>;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A974A7">
              <w:rPr>
                <w:color w:val="000000"/>
                <w:lang w:val="en-US"/>
              </w:rPr>
              <w:t>Stato</w:t>
            </w:r>
            <w:proofErr w:type="spellEnd"/>
            <w:r>
              <w:rPr>
                <w:color w:val="000000"/>
                <w:lang w:val="en-US"/>
              </w:rPr>
              <w:t>;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A974A7">
              <w:rPr>
                <w:color w:val="000000"/>
                <w:lang w:val="en-US"/>
              </w:rPr>
              <w:t>Comune</w:t>
            </w:r>
            <w:proofErr w:type="spellEnd"/>
            <w:r>
              <w:rPr>
                <w:color w:val="000000"/>
                <w:lang w:val="en-US"/>
              </w:rPr>
              <w:t>;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A974A7">
              <w:rPr>
                <w:color w:val="000000"/>
                <w:lang w:val="en-US"/>
              </w:rPr>
              <w:t>Provincia</w:t>
            </w:r>
            <w:proofErr w:type="spellEnd"/>
            <w:r>
              <w:rPr>
                <w:color w:val="000000"/>
                <w:lang w:val="en-US"/>
              </w:rPr>
              <w:t>;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A974A7">
              <w:rPr>
                <w:color w:val="000000"/>
                <w:lang w:val="en-US"/>
              </w:rPr>
              <w:t>Indirizzo</w:t>
            </w:r>
            <w:proofErr w:type="spellEnd"/>
            <w:r>
              <w:rPr>
                <w:color w:val="000000"/>
                <w:lang w:val="en-US"/>
              </w:rPr>
              <w:t>;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  <w:lang w:val="en-US"/>
              </w:rPr>
              <w:t>CAP</w:t>
            </w:r>
            <w:r>
              <w:rPr>
                <w:color w:val="000000"/>
                <w:lang w:val="en-US"/>
              </w:rPr>
              <w:t>;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proofErr w:type="spellStart"/>
            <w:r w:rsidRPr="00A974A7">
              <w:rPr>
                <w:color w:val="000000"/>
                <w:lang w:val="en-US"/>
              </w:rPr>
              <w:t>Codice</w:t>
            </w:r>
            <w:proofErr w:type="spellEnd"/>
            <w:r w:rsidRPr="00A974A7">
              <w:rPr>
                <w:color w:val="000000"/>
                <w:lang w:val="en-US"/>
              </w:rPr>
              <w:t xml:space="preserve"> </w:t>
            </w:r>
            <w:proofErr w:type="spellStart"/>
            <w:r w:rsidRPr="00A974A7">
              <w:rPr>
                <w:color w:val="000000"/>
                <w:lang w:val="en-US"/>
              </w:rPr>
              <w:t>Fiscale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  <w:p w:rsidR="007B3114" w:rsidRPr="00A974A7" w:rsidRDefault="007B3114" w:rsidP="007B3114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3. </w:t>
            </w:r>
            <w:r w:rsidRPr="00A974A7">
              <w:rPr>
                <w:color w:val="000000"/>
              </w:rPr>
              <w:t>Il gestore del negozio compila il modulo per la modifica dei dati che intende cambiare e poi clicca</w:t>
            </w:r>
            <w:r>
              <w:rPr>
                <w:color w:val="000000"/>
              </w:rPr>
              <w:t xml:space="preserve"> su conferma.</w:t>
            </w:r>
          </w:p>
          <w:p w:rsidR="007B3114" w:rsidRPr="00A974A7" w:rsidRDefault="007B3114" w:rsidP="007B3114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7B3114" w:rsidRPr="00A974A7" w:rsidRDefault="007B3114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 xml:space="preserve">Dati inseriti non corretti: al passo </w:t>
            </w:r>
            <w:r>
              <w:rPr>
                <w:color w:val="000000"/>
              </w:rPr>
              <w:t>3</w:t>
            </w:r>
            <w:r w:rsidRPr="00A974A7">
              <w:rPr>
                <w:color w:val="000000"/>
              </w:rPr>
              <w:t xml:space="preserve"> il sistema visualizza un errore, quindi ritorna al passo 2.</w:t>
            </w:r>
          </w:p>
          <w:p w:rsidR="00DE0A93" w:rsidRPr="00DE7720" w:rsidRDefault="00DE0A93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DE0A93" w:rsidRPr="00CA0B00" w:rsidTr="00A43078">
        <w:trPr>
          <w:trHeight w:val="516"/>
        </w:trPr>
        <w:tc>
          <w:tcPr>
            <w:tcW w:w="2835" w:type="dxa"/>
            <w:shd w:val="clear" w:color="auto" w:fill="C5E0B3"/>
          </w:tcPr>
          <w:p w:rsidR="00DE0A93" w:rsidRPr="00CA0B00" w:rsidRDefault="00DE0A93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DE0A93" w:rsidRDefault="007B3114" w:rsidP="00A43078">
            <w:r>
              <w:t>Dati Aziendali Modificati</w:t>
            </w:r>
          </w:p>
        </w:tc>
      </w:tr>
    </w:tbl>
    <w:p w:rsidR="0039492A" w:rsidRDefault="0039492A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color w:val="000000"/>
          <w:u w:val="single"/>
        </w:rPr>
      </w:pPr>
    </w:p>
    <w:p w:rsidR="006C13C3" w:rsidRDefault="006C13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2"/>
        <w:gridCol w:w="6433"/>
      </w:tblGrid>
      <w:tr w:rsidR="00D76E6C" w:rsidRPr="00CA0B00" w:rsidTr="00A43078">
        <w:tc>
          <w:tcPr>
            <w:tcW w:w="2835" w:type="dxa"/>
            <w:shd w:val="clear" w:color="auto" w:fill="C5E0B3"/>
          </w:tcPr>
          <w:p w:rsidR="00D76E6C" w:rsidRPr="00CA0B00" w:rsidRDefault="00D76E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lastRenderedPageBreak/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D76E6C" w:rsidRPr="006403DA" w:rsidRDefault="00D76E6C" w:rsidP="00D76E6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Eliminazione account del negozio</w:t>
            </w:r>
          </w:p>
        </w:tc>
      </w:tr>
      <w:tr w:rsidR="00D76E6C" w:rsidRPr="00CA0B00" w:rsidTr="00A43078">
        <w:tc>
          <w:tcPr>
            <w:tcW w:w="2835" w:type="dxa"/>
            <w:shd w:val="clear" w:color="auto" w:fill="C5E0B3"/>
          </w:tcPr>
          <w:p w:rsidR="00D76E6C" w:rsidRPr="00CA0B00" w:rsidRDefault="00D76E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D76E6C" w:rsidRPr="001014B4" w:rsidRDefault="00D76E6C" w:rsidP="00A43078">
            <w:r>
              <w:t>Azienda</w:t>
            </w:r>
          </w:p>
        </w:tc>
      </w:tr>
      <w:tr w:rsidR="00D76E6C" w:rsidRPr="00CA0B00" w:rsidTr="00A43078">
        <w:tc>
          <w:tcPr>
            <w:tcW w:w="2835" w:type="dxa"/>
            <w:shd w:val="clear" w:color="auto" w:fill="C5E0B3"/>
          </w:tcPr>
          <w:p w:rsidR="00D76E6C" w:rsidRPr="00CA0B00" w:rsidRDefault="00D76E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D76E6C" w:rsidRDefault="00D76E6C" w:rsidP="00A43078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Azienda Loggata</w:t>
            </w:r>
          </w:p>
        </w:tc>
      </w:tr>
      <w:tr w:rsidR="00D76E6C" w:rsidRPr="00CA0B00" w:rsidTr="00A43078">
        <w:trPr>
          <w:trHeight w:val="1501"/>
        </w:trPr>
        <w:tc>
          <w:tcPr>
            <w:tcW w:w="2835" w:type="dxa"/>
            <w:shd w:val="clear" w:color="auto" w:fill="C5E0B3"/>
          </w:tcPr>
          <w:p w:rsidR="00D76E6C" w:rsidRPr="00CA0B00" w:rsidRDefault="00D76E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D76E6C" w:rsidRPr="00A974A7" w:rsidRDefault="00D76E6C" w:rsidP="00D76E6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>Una volta che il gestore del negozio si è autenticato, sceglie di cancellare il suo account.</w:t>
            </w:r>
          </w:p>
          <w:p w:rsidR="00D76E6C" w:rsidRPr="00A974A7" w:rsidRDefault="00D76E6C" w:rsidP="00D76E6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2. </w:t>
            </w:r>
            <w:r w:rsidRPr="00A974A7">
              <w:rPr>
                <w:color w:val="000000"/>
              </w:rPr>
              <w:t>Il gestore del negozio clic</w:t>
            </w:r>
            <w:r>
              <w:rPr>
                <w:color w:val="000000"/>
              </w:rPr>
              <w:t>ca sulla funzionalità di elimina</w:t>
            </w:r>
            <w:r w:rsidRPr="00A974A7">
              <w:rPr>
                <w:color w:val="000000"/>
              </w:rPr>
              <w:t xml:space="preserve"> account.</w:t>
            </w:r>
          </w:p>
          <w:p w:rsidR="00D76E6C" w:rsidRPr="00A974A7" w:rsidRDefault="00D76E6C" w:rsidP="00D76E6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3. </w:t>
            </w:r>
            <w:r w:rsidRPr="00A974A7">
              <w:rPr>
                <w:color w:val="000000"/>
              </w:rPr>
              <w:t>Il sistema mostra il campo di inserimento password.</w:t>
            </w:r>
          </w:p>
          <w:p w:rsidR="00D76E6C" w:rsidRPr="00A974A7" w:rsidRDefault="00D76E6C" w:rsidP="00D76E6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t xml:space="preserve">4. </w:t>
            </w:r>
            <w:r w:rsidRPr="00A974A7">
              <w:rPr>
                <w:color w:val="000000"/>
              </w:rPr>
              <w:t xml:space="preserve">Il gestore del negozio inserisce la propria password.                                                         </w:t>
            </w:r>
            <w:r>
              <w:rPr>
                <w:color w:val="000000"/>
              </w:rPr>
              <w:t xml:space="preserve">             </w:t>
            </w:r>
            <w:r w:rsidRPr="00A974A7">
              <w:rPr>
                <w:color w:val="000000"/>
              </w:rPr>
              <w:t xml:space="preserve"> </w:t>
            </w:r>
          </w:p>
          <w:p w:rsidR="00D76E6C" w:rsidRPr="00A974A7" w:rsidRDefault="00D76E6C" w:rsidP="00D76E6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Pr="00A974A7">
              <w:rPr>
                <w:color w:val="000000"/>
              </w:rPr>
              <w:t>. Il sistema conferma l'avvenuta eliminazione dell'account.</w:t>
            </w:r>
          </w:p>
          <w:p w:rsidR="00D76E6C" w:rsidRPr="00A974A7" w:rsidRDefault="00D76E6C" w:rsidP="00D76E6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39492A" w:rsidRDefault="00D76E6C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Dati inseriti non corretti: al passo 5 il sistema visualizza un errore, quindi ritorna al passo 4</w:t>
            </w:r>
          </w:p>
          <w:p w:rsidR="00D76E6C" w:rsidRPr="00DE7720" w:rsidRDefault="00D76E6C" w:rsidP="00A43078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D76E6C" w:rsidRPr="00CA0B00" w:rsidTr="00A43078">
        <w:trPr>
          <w:trHeight w:val="516"/>
        </w:trPr>
        <w:tc>
          <w:tcPr>
            <w:tcW w:w="2835" w:type="dxa"/>
            <w:shd w:val="clear" w:color="auto" w:fill="C5E0B3"/>
          </w:tcPr>
          <w:p w:rsidR="00D76E6C" w:rsidRPr="00CA0B00" w:rsidRDefault="00D76E6C" w:rsidP="00A43078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D76E6C" w:rsidRDefault="00D76E6C" w:rsidP="00A43078">
            <w:r>
              <w:t>Dati Aziendali Modificati</w:t>
            </w:r>
          </w:p>
        </w:tc>
      </w:tr>
    </w:tbl>
    <w:p w:rsidR="00D76E6C" w:rsidRPr="00A974A7" w:rsidRDefault="00D76E6C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C77DE9" w:rsidRPr="00CA0B00" w:rsidTr="00B335C3">
        <w:tc>
          <w:tcPr>
            <w:tcW w:w="2835" w:type="dxa"/>
            <w:shd w:val="clear" w:color="auto" w:fill="C5E0B3"/>
          </w:tcPr>
          <w:p w:rsidR="00C77DE9" w:rsidRPr="00CA0B00" w:rsidRDefault="00C77DE9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C77DE9" w:rsidRPr="006403DA" w:rsidRDefault="00C77DE9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Logout</w:t>
            </w:r>
            <w:proofErr w:type="spellEnd"/>
          </w:p>
        </w:tc>
      </w:tr>
      <w:tr w:rsidR="00C77DE9" w:rsidRPr="00CA0B00" w:rsidTr="00B335C3">
        <w:tc>
          <w:tcPr>
            <w:tcW w:w="2835" w:type="dxa"/>
            <w:shd w:val="clear" w:color="auto" w:fill="C5E0B3"/>
          </w:tcPr>
          <w:p w:rsidR="00C77DE9" w:rsidRPr="00CA0B00" w:rsidRDefault="00C77DE9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C77DE9" w:rsidRPr="001014B4" w:rsidRDefault="00C77DE9" w:rsidP="00B335C3">
            <w:r>
              <w:t>Azienda</w:t>
            </w:r>
          </w:p>
        </w:tc>
      </w:tr>
      <w:tr w:rsidR="00C77DE9" w:rsidRPr="00CA0B00" w:rsidTr="00B335C3">
        <w:tc>
          <w:tcPr>
            <w:tcW w:w="2835" w:type="dxa"/>
            <w:shd w:val="clear" w:color="auto" w:fill="C5E0B3"/>
          </w:tcPr>
          <w:p w:rsidR="00C77DE9" w:rsidRPr="00CA0B00" w:rsidRDefault="00C77DE9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C77DE9" w:rsidRDefault="00C77DE9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Azienda Loggata</w:t>
            </w:r>
          </w:p>
        </w:tc>
      </w:tr>
      <w:tr w:rsidR="00C77DE9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C77DE9" w:rsidRPr="00CA0B00" w:rsidRDefault="00C77DE9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C77DE9" w:rsidRPr="00A974A7" w:rsidRDefault="00C77DE9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 xml:space="preserve">Una volta che il gestore del negozio si è autenticato, sceglie di </w:t>
            </w:r>
            <w:r w:rsidR="007D599C">
              <w:rPr>
                <w:color w:val="000000"/>
              </w:rPr>
              <w:t xml:space="preserve">effettuare il </w:t>
            </w:r>
            <w:proofErr w:type="spellStart"/>
            <w:r w:rsidR="007D599C">
              <w:rPr>
                <w:color w:val="000000"/>
              </w:rPr>
              <w:t>logout</w:t>
            </w:r>
            <w:proofErr w:type="spellEnd"/>
            <w:r w:rsidR="007D599C">
              <w:rPr>
                <w:color w:val="000000"/>
              </w:rPr>
              <w:t>.</w:t>
            </w:r>
          </w:p>
          <w:p w:rsidR="00C77DE9" w:rsidRPr="00A974A7" w:rsidRDefault="00C77DE9" w:rsidP="007D599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2. </w:t>
            </w:r>
            <w:r w:rsidRPr="00A974A7">
              <w:rPr>
                <w:color w:val="000000"/>
              </w:rPr>
              <w:t>Il gestore del negozio clic</w:t>
            </w:r>
            <w:r>
              <w:rPr>
                <w:color w:val="000000"/>
              </w:rPr>
              <w:t xml:space="preserve">ca sulla funzionalità di </w:t>
            </w:r>
            <w:proofErr w:type="spellStart"/>
            <w:proofErr w:type="gramStart"/>
            <w:r w:rsidR="007D599C">
              <w:rPr>
                <w:color w:val="000000"/>
              </w:rPr>
              <w:t>logout</w:t>
            </w:r>
            <w:proofErr w:type="spellEnd"/>
            <w:r w:rsidR="007D599C">
              <w:rPr>
                <w:color w:val="000000"/>
              </w:rPr>
              <w:t>.</w:t>
            </w:r>
            <w:r w:rsidRPr="00A974A7">
              <w:rPr>
                <w:color w:val="000000"/>
              </w:rPr>
              <w:t>.</w:t>
            </w:r>
            <w:proofErr w:type="gramEnd"/>
            <w:r w:rsidRPr="00A974A7">
              <w:rPr>
                <w:color w:val="000000"/>
              </w:rPr>
              <w:t xml:space="preserve">                                                         </w:t>
            </w:r>
            <w:r>
              <w:rPr>
                <w:color w:val="000000"/>
              </w:rPr>
              <w:t xml:space="preserve">             </w:t>
            </w:r>
            <w:r w:rsidRPr="00A974A7">
              <w:rPr>
                <w:color w:val="000000"/>
              </w:rPr>
              <w:t xml:space="preserve"> </w:t>
            </w:r>
          </w:p>
          <w:p w:rsidR="00C77DE9" w:rsidRPr="00A974A7" w:rsidRDefault="007D599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="00C77DE9" w:rsidRPr="00A974A7">
              <w:rPr>
                <w:color w:val="000000"/>
              </w:rPr>
              <w:t xml:space="preserve">. Il sistema </w:t>
            </w:r>
            <w:r>
              <w:rPr>
                <w:color w:val="000000"/>
              </w:rPr>
              <w:t xml:space="preserve">effettua il </w:t>
            </w:r>
            <w:proofErr w:type="spellStart"/>
            <w:r>
              <w:rPr>
                <w:color w:val="000000"/>
              </w:rPr>
              <w:t>logout</w:t>
            </w:r>
            <w:proofErr w:type="spellEnd"/>
            <w:r w:rsidR="00C77DE9" w:rsidRPr="00A974A7">
              <w:rPr>
                <w:color w:val="000000"/>
              </w:rPr>
              <w:t>.</w:t>
            </w:r>
          </w:p>
          <w:p w:rsidR="00C77DE9" w:rsidRPr="00A974A7" w:rsidRDefault="00C77DE9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C77DE9" w:rsidRPr="007D599C" w:rsidRDefault="00C77DE9" w:rsidP="007D599C">
            <w:pPr>
              <w:pStyle w:val="Paragrafoelenco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7D599C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C77DE9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C77DE9" w:rsidRPr="00CA0B00" w:rsidRDefault="00C77DE9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C77DE9" w:rsidRDefault="00C77DE9" w:rsidP="00B335C3">
            <w:proofErr w:type="spellStart"/>
            <w:r>
              <w:t>Logout</w:t>
            </w:r>
            <w:proofErr w:type="spellEnd"/>
            <w:r>
              <w:t xml:space="preserve"> Effettuato</w:t>
            </w:r>
          </w:p>
        </w:tc>
      </w:tr>
    </w:tbl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Pr="00A974A7" w:rsidRDefault="004972C3" w:rsidP="004972C3">
      <w:pPr>
        <w:pageBreakBefore/>
        <w:numPr>
          <w:ilvl w:val="11"/>
          <w:numId w:val="0"/>
        </w:numPr>
        <w:autoSpaceDE w:val="0"/>
        <w:autoSpaceDN w:val="0"/>
        <w:adjustRightInd w:val="0"/>
        <w:rPr>
          <w:color w:val="000000"/>
        </w:rPr>
      </w:pPr>
      <w:r w:rsidRPr="00A974A7">
        <w:rPr>
          <w:b/>
          <w:bCs/>
          <w:color w:val="000000"/>
        </w:rPr>
        <w:lastRenderedPageBreak/>
        <w:t>UTENTE REGISTRATO</w:t>
      </w: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1"/>
        <w:gridCol w:w="6434"/>
      </w:tblGrid>
      <w:tr w:rsidR="00C86B0A" w:rsidRPr="00CA0B00" w:rsidTr="00B335C3">
        <w:tc>
          <w:tcPr>
            <w:tcW w:w="2835" w:type="dxa"/>
            <w:shd w:val="clear" w:color="auto" w:fill="C5E0B3"/>
          </w:tcPr>
          <w:p w:rsidR="00C86B0A" w:rsidRPr="00CA0B00" w:rsidRDefault="00C86B0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C86B0A" w:rsidRPr="006403DA" w:rsidRDefault="00C86B0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Autenticazione al servizio</w:t>
            </w:r>
          </w:p>
        </w:tc>
      </w:tr>
      <w:tr w:rsidR="00C86B0A" w:rsidRPr="00CA0B00" w:rsidTr="00B335C3">
        <w:tc>
          <w:tcPr>
            <w:tcW w:w="2835" w:type="dxa"/>
            <w:shd w:val="clear" w:color="auto" w:fill="C5E0B3"/>
          </w:tcPr>
          <w:p w:rsidR="00C86B0A" w:rsidRPr="00CA0B00" w:rsidRDefault="00C86B0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C86B0A" w:rsidRPr="001014B4" w:rsidRDefault="00C86B0A" w:rsidP="00B335C3">
            <w:r>
              <w:t>Utente Registrato</w:t>
            </w:r>
          </w:p>
        </w:tc>
      </w:tr>
      <w:tr w:rsidR="00C86B0A" w:rsidRPr="00CA0B00" w:rsidTr="00B335C3">
        <w:tc>
          <w:tcPr>
            <w:tcW w:w="2835" w:type="dxa"/>
            <w:shd w:val="clear" w:color="auto" w:fill="C5E0B3"/>
          </w:tcPr>
          <w:p w:rsidR="00C86B0A" w:rsidRPr="00CA0B00" w:rsidRDefault="00C86B0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C86B0A" w:rsidRDefault="00C86B0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Utente Registrato</w:t>
            </w:r>
          </w:p>
        </w:tc>
      </w:tr>
      <w:tr w:rsidR="00C86B0A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C86B0A" w:rsidRPr="00CA0B00" w:rsidRDefault="00C86B0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C86B0A" w:rsidRPr="00A974A7" w:rsidRDefault="00C86B0A" w:rsidP="00C86B0A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color w:val="000000"/>
              </w:rPr>
              <w:t>1. L'utente registrato seleziona dal menù la funzionalità di login.</w:t>
            </w:r>
          </w:p>
          <w:p w:rsidR="00C86B0A" w:rsidRPr="00A974A7" w:rsidRDefault="00C86B0A" w:rsidP="00C86B0A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</w:pPr>
            <w:r w:rsidRPr="00A974A7">
              <w:t>2. Il sistema visualizza un modulo per il login che richiede l'inserimento di:</w:t>
            </w:r>
          </w:p>
          <w:p w:rsidR="00C86B0A" w:rsidRPr="00A974A7" w:rsidRDefault="00C86B0A" w:rsidP="00C86B0A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lang w:val="en-US"/>
              </w:rPr>
            </w:pPr>
            <w:r w:rsidRPr="00A974A7">
              <w:rPr>
                <w:lang w:val="en-US"/>
              </w:rPr>
              <w:t>Email;</w:t>
            </w:r>
          </w:p>
          <w:p w:rsidR="00C86B0A" w:rsidRPr="00A974A7" w:rsidRDefault="00C86B0A" w:rsidP="00C86B0A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lang w:val="en-US"/>
              </w:rPr>
            </w:pPr>
            <w:r w:rsidRPr="00A974A7">
              <w:rPr>
                <w:lang w:val="en-US"/>
              </w:rPr>
              <w:t>Password;</w:t>
            </w:r>
            <w:r w:rsidRPr="00A974A7">
              <w:rPr>
                <w:lang w:val="en-US"/>
              </w:rPr>
              <w:tab/>
            </w:r>
          </w:p>
          <w:p w:rsidR="00C86B0A" w:rsidRPr="00A974A7" w:rsidRDefault="00C86B0A" w:rsidP="00C86B0A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rPr>
                <w:color w:val="000000"/>
              </w:rPr>
              <w:t>3. L'utente comunica al sistema la sua email e la sua password.</w:t>
            </w:r>
          </w:p>
          <w:p w:rsidR="00C86B0A" w:rsidRPr="00A974A7" w:rsidRDefault="00C86B0A" w:rsidP="00C86B0A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4. </w:t>
            </w:r>
            <w:r w:rsidRPr="00A974A7">
              <w:rPr>
                <w:color w:val="000000"/>
              </w:rPr>
              <w:t>Il modulo di autenticazione controlla la correttezza della coppia email/password.</w:t>
            </w:r>
          </w:p>
          <w:p w:rsidR="00C86B0A" w:rsidRPr="00A974A7" w:rsidRDefault="00C86B0A" w:rsidP="00C86B0A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t>5</w:t>
            </w:r>
            <w:r w:rsidRPr="00A974A7">
              <w:t xml:space="preserve">. </w:t>
            </w:r>
            <w:r w:rsidRPr="00A974A7">
              <w:rPr>
                <w:color w:val="000000"/>
              </w:rPr>
              <w:t>Il sistema visualizza l'homepage.</w:t>
            </w:r>
          </w:p>
          <w:p w:rsidR="00C86B0A" w:rsidRPr="00A974A7" w:rsidRDefault="00C86B0A" w:rsidP="00C86B0A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C86B0A" w:rsidRPr="00A974A7" w:rsidRDefault="00C86B0A" w:rsidP="00C86B0A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Dati inseriti non corretti: al passo 4 il sistema visualizza un errore e ritorna al passo 2.</w:t>
            </w:r>
          </w:p>
          <w:p w:rsidR="00C86B0A" w:rsidRPr="00DE7720" w:rsidRDefault="00C86B0A" w:rsidP="00B335C3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C86B0A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C86B0A" w:rsidRPr="00CA0B00" w:rsidRDefault="00C86B0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C86B0A" w:rsidRDefault="009461ED" w:rsidP="00B335C3">
            <w:r>
              <w:t>Utente Loggato</w:t>
            </w:r>
          </w:p>
        </w:tc>
      </w:tr>
    </w:tbl>
    <w:p w:rsidR="004972C3" w:rsidRPr="0052487F" w:rsidRDefault="004972C3" w:rsidP="0052487F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012648" w:rsidRDefault="00012648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012648" w:rsidRPr="00CA0B00" w:rsidTr="00B335C3">
        <w:tc>
          <w:tcPr>
            <w:tcW w:w="2835" w:type="dxa"/>
            <w:shd w:val="clear" w:color="auto" w:fill="C5E0B3"/>
          </w:tcPr>
          <w:p w:rsidR="00012648" w:rsidRPr="00CA0B00" w:rsidRDefault="00012648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012648" w:rsidRPr="006403DA" w:rsidRDefault="00012648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Visualizzazione dettagli prodotto</w:t>
            </w:r>
          </w:p>
        </w:tc>
      </w:tr>
      <w:tr w:rsidR="00012648" w:rsidRPr="00CA0B00" w:rsidTr="00B335C3">
        <w:tc>
          <w:tcPr>
            <w:tcW w:w="2835" w:type="dxa"/>
            <w:shd w:val="clear" w:color="auto" w:fill="C5E0B3"/>
          </w:tcPr>
          <w:p w:rsidR="00012648" w:rsidRPr="00CA0B00" w:rsidRDefault="00012648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012648" w:rsidRPr="001014B4" w:rsidRDefault="00012648" w:rsidP="00B335C3">
            <w:r>
              <w:t>Utente Registrato</w:t>
            </w:r>
          </w:p>
        </w:tc>
      </w:tr>
      <w:tr w:rsidR="00012648" w:rsidRPr="00CA0B00" w:rsidTr="00B335C3">
        <w:tc>
          <w:tcPr>
            <w:tcW w:w="2835" w:type="dxa"/>
            <w:shd w:val="clear" w:color="auto" w:fill="C5E0B3"/>
          </w:tcPr>
          <w:p w:rsidR="00012648" w:rsidRPr="00CA0B00" w:rsidRDefault="00012648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012648" w:rsidRDefault="0097740B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</w:t>
            </w:r>
            <w:r w:rsidR="00F31C63">
              <w:t xml:space="preserve"> loggato</w:t>
            </w:r>
            <w:r>
              <w:t xml:space="preserve"> sta visualizzando il catalogo</w:t>
            </w:r>
          </w:p>
        </w:tc>
      </w:tr>
      <w:tr w:rsidR="00012648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012648" w:rsidRPr="00CA0B00" w:rsidRDefault="00012648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C97A3F" w:rsidRPr="00A974A7" w:rsidRDefault="00C97A3F" w:rsidP="00C97A3F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 xml:space="preserve">L'utente </w:t>
            </w:r>
            <w:r>
              <w:rPr>
                <w:color w:val="000000"/>
              </w:rPr>
              <w:t>clicca su un prodotto</w:t>
            </w:r>
            <w:r w:rsidRPr="00A974A7">
              <w:rPr>
                <w:color w:val="000000"/>
              </w:rPr>
              <w:t>.</w:t>
            </w:r>
          </w:p>
          <w:p w:rsidR="00C97A3F" w:rsidRPr="00A974A7" w:rsidRDefault="00C97A3F" w:rsidP="00C97A3F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>
              <w:t>2</w:t>
            </w:r>
            <w:r w:rsidRPr="00A974A7">
              <w:t xml:space="preserve">. </w:t>
            </w:r>
            <w:r w:rsidRPr="00A974A7">
              <w:rPr>
                <w:color w:val="000000"/>
              </w:rPr>
              <w:t>Il sistema mostra il dettaglio dell'articolo che riporta:</w:t>
            </w:r>
          </w:p>
          <w:p w:rsidR="00C97A3F" w:rsidRPr="00A974A7" w:rsidRDefault="00C97A3F" w:rsidP="00C97A3F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Nome del prodotto;</w:t>
            </w:r>
          </w:p>
          <w:p w:rsidR="00C97A3F" w:rsidRPr="00A974A7" w:rsidRDefault="00C97A3F" w:rsidP="00C97A3F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Prezzo;</w:t>
            </w:r>
          </w:p>
          <w:p w:rsidR="00C97A3F" w:rsidRPr="00A974A7" w:rsidRDefault="00C97A3F" w:rsidP="00C97A3F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Immagine;</w:t>
            </w:r>
          </w:p>
          <w:p w:rsidR="00C97A3F" w:rsidRPr="00A974A7" w:rsidRDefault="00C97A3F" w:rsidP="00C97A3F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Quantità;</w:t>
            </w:r>
          </w:p>
          <w:p w:rsidR="00C97A3F" w:rsidRPr="00A974A7" w:rsidRDefault="00C97A3F" w:rsidP="00C97A3F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  <w:lang w:val="en-US"/>
              </w:rPr>
            </w:pPr>
            <w:r w:rsidRPr="00A974A7">
              <w:rPr>
                <w:color w:val="000000"/>
              </w:rPr>
              <w:t>Descrizione completa del prodotto.</w:t>
            </w:r>
          </w:p>
          <w:p w:rsidR="00012648" w:rsidRDefault="00012648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012648" w:rsidRPr="00C97A3F" w:rsidRDefault="00C97A3F" w:rsidP="00C97A3F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012648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012648" w:rsidRPr="00CA0B00" w:rsidRDefault="00012648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012648" w:rsidRDefault="00C97A3F" w:rsidP="00B335C3">
            <w:r>
              <w:t>Dettagli Prodotto</w:t>
            </w:r>
          </w:p>
        </w:tc>
      </w:tr>
    </w:tbl>
    <w:p w:rsidR="00012648" w:rsidRPr="00A974A7" w:rsidRDefault="00012648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4972C3" w:rsidRPr="0052487F" w:rsidRDefault="004972C3" w:rsidP="004972C3">
      <w:pPr>
        <w:keepNext/>
        <w:pageBreakBefore/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color w:val="000000"/>
          <w:sz w:val="20"/>
          <w:szCs w:val="2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395B31" w:rsidRPr="00CA0B00" w:rsidTr="00B335C3">
        <w:tc>
          <w:tcPr>
            <w:tcW w:w="2835" w:type="dxa"/>
            <w:shd w:val="clear" w:color="auto" w:fill="C5E0B3"/>
          </w:tcPr>
          <w:p w:rsidR="00395B31" w:rsidRPr="00CA0B00" w:rsidRDefault="00395B3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395B31" w:rsidRPr="006403DA" w:rsidRDefault="00395B31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Aggi</w:t>
            </w:r>
            <w:r>
              <w:rPr>
                <w:b/>
                <w:bCs/>
                <w:color w:val="000000"/>
              </w:rPr>
              <w:t>unta di un prodotto al carrello</w:t>
            </w:r>
          </w:p>
        </w:tc>
      </w:tr>
      <w:tr w:rsidR="00395B31" w:rsidRPr="00CA0B00" w:rsidTr="00B335C3">
        <w:tc>
          <w:tcPr>
            <w:tcW w:w="2835" w:type="dxa"/>
            <w:shd w:val="clear" w:color="auto" w:fill="C5E0B3"/>
          </w:tcPr>
          <w:p w:rsidR="00395B31" w:rsidRPr="00CA0B00" w:rsidRDefault="00395B3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395B31" w:rsidRPr="001014B4" w:rsidRDefault="00395B31" w:rsidP="00B335C3">
            <w:r>
              <w:t>Utente Registrato</w:t>
            </w:r>
          </w:p>
        </w:tc>
      </w:tr>
      <w:tr w:rsidR="00395B31" w:rsidRPr="00CA0B00" w:rsidTr="00B335C3">
        <w:tc>
          <w:tcPr>
            <w:tcW w:w="2835" w:type="dxa"/>
            <w:shd w:val="clear" w:color="auto" w:fill="C5E0B3"/>
          </w:tcPr>
          <w:p w:rsidR="00395B31" w:rsidRPr="00CA0B00" w:rsidRDefault="00395B3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395B31" w:rsidRDefault="00395B31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</w:t>
            </w:r>
            <w:r w:rsidR="00F31C63">
              <w:t xml:space="preserve"> loggato</w:t>
            </w:r>
            <w:r>
              <w:t xml:space="preserve"> sta visualizzando il catalogo</w:t>
            </w:r>
          </w:p>
        </w:tc>
      </w:tr>
      <w:tr w:rsidR="00395B31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395B31" w:rsidRPr="00CA0B00" w:rsidRDefault="00395B3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395B31" w:rsidRPr="00A974A7" w:rsidRDefault="00395B31" w:rsidP="00395B31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>L'utente registrato sceglie l'articolo.</w:t>
            </w:r>
          </w:p>
          <w:p w:rsidR="00395B31" w:rsidRPr="00A974A7" w:rsidRDefault="00395B31" w:rsidP="00395B31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2. </w:t>
            </w:r>
            <w:r w:rsidRPr="00A974A7">
              <w:rPr>
                <w:color w:val="000000"/>
              </w:rPr>
              <w:t xml:space="preserve">L'utente </w:t>
            </w:r>
            <w:r>
              <w:rPr>
                <w:color w:val="000000"/>
              </w:rPr>
              <w:t xml:space="preserve">sceglie la quantità e </w:t>
            </w:r>
            <w:r w:rsidRPr="00A974A7">
              <w:rPr>
                <w:color w:val="000000"/>
              </w:rPr>
              <w:t>clicca sul pulsante per aggiungere il prodotto al proprio carello.</w:t>
            </w:r>
          </w:p>
          <w:p w:rsidR="00395B31" w:rsidRPr="00A974A7" w:rsidRDefault="00395B31" w:rsidP="00395B31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t>3</w:t>
            </w:r>
            <w:r w:rsidRPr="00A974A7">
              <w:t xml:space="preserve">. </w:t>
            </w:r>
            <w:r w:rsidRPr="00A974A7">
              <w:rPr>
                <w:color w:val="000000"/>
              </w:rPr>
              <w:t>Il sistema aggiunge l'articolo al carrello.</w:t>
            </w:r>
          </w:p>
          <w:p w:rsidR="00395B31" w:rsidRPr="00A974A7" w:rsidRDefault="00395B31" w:rsidP="00395B31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4" w:hanging="284"/>
              <w:rPr>
                <w:color w:val="000000"/>
              </w:rPr>
            </w:pPr>
            <w:r>
              <w:t>4</w:t>
            </w:r>
            <w:r w:rsidRPr="00A974A7">
              <w:t xml:space="preserve">. </w:t>
            </w:r>
            <w:r w:rsidRPr="00A974A7">
              <w:rPr>
                <w:color w:val="000000"/>
              </w:rPr>
              <w:t>Il sistema conferma l'avvenuto inserimento mostrando la lista degli articoli presenti nel carrello.</w:t>
            </w:r>
          </w:p>
          <w:p w:rsidR="00395B31" w:rsidRPr="00A974A7" w:rsidRDefault="00395B31" w:rsidP="00395B31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4" w:hanging="284"/>
              <w:rPr>
                <w:color w:val="000000"/>
              </w:rPr>
            </w:pPr>
            <w:r w:rsidRPr="00A974A7">
              <w:rPr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395B31" w:rsidRPr="00395B31" w:rsidRDefault="00395B31" w:rsidP="00395B31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L'articolo è già presente nel ca</w:t>
            </w:r>
            <w:r w:rsidR="00F31C63">
              <w:rPr>
                <w:color w:val="000000"/>
              </w:rPr>
              <w:t>rrello: il sistema aggiunge un'</w:t>
            </w:r>
            <w:r w:rsidRPr="00A974A7">
              <w:rPr>
                <w:color w:val="000000"/>
              </w:rPr>
              <w:t>ulteriore quantità di quel prodotto nel carrello;</w:t>
            </w:r>
            <w:r w:rsidRPr="00395B31">
              <w:rPr>
                <w:color w:val="000000"/>
              </w:rPr>
              <w:t xml:space="preserve"> </w:t>
            </w:r>
          </w:p>
          <w:p w:rsidR="00395B31" w:rsidRPr="00C97A3F" w:rsidRDefault="00395B31" w:rsidP="00B335C3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395B31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395B31" w:rsidRPr="00CA0B00" w:rsidRDefault="00395B3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395B31" w:rsidRDefault="00F31C63" w:rsidP="00B335C3">
            <w:r>
              <w:t>Prodotto aggiunto al carrello</w:t>
            </w:r>
          </w:p>
        </w:tc>
      </w:tr>
    </w:tbl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ind w:left="283" w:hanging="283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ind w:left="283" w:hanging="283"/>
        <w:rPr>
          <w:rFonts w:ascii="Verdana" w:hAnsi="Verdana" w:cs="Verdana"/>
          <w:color w:val="000000"/>
          <w:sz w:val="20"/>
          <w:szCs w:val="20"/>
        </w:rPr>
      </w:pPr>
    </w:p>
    <w:p w:rsidR="0009197C" w:rsidRDefault="0009197C" w:rsidP="0009197C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09197C" w:rsidRPr="00CA0B00" w:rsidTr="00B335C3">
        <w:tc>
          <w:tcPr>
            <w:tcW w:w="2835" w:type="dxa"/>
            <w:shd w:val="clear" w:color="auto" w:fill="C5E0B3"/>
          </w:tcPr>
          <w:p w:rsidR="0009197C" w:rsidRPr="00CA0B00" w:rsidRDefault="0009197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09197C" w:rsidRPr="006403DA" w:rsidRDefault="0009197C" w:rsidP="0009197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 xml:space="preserve">Visualizzazione </w:t>
            </w:r>
            <w:r>
              <w:rPr>
                <w:b/>
                <w:bCs/>
                <w:color w:val="000000"/>
              </w:rPr>
              <w:t>Ordini</w:t>
            </w:r>
          </w:p>
        </w:tc>
      </w:tr>
      <w:tr w:rsidR="0009197C" w:rsidRPr="00CA0B00" w:rsidTr="00B335C3">
        <w:tc>
          <w:tcPr>
            <w:tcW w:w="2835" w:type="dxa"/>
            <w:shd w:val="clear" w:color="auto" w:fill="C5E0B3"/>
          </w:tcPr>
          <w:p w:rsidR="0009197C" w:rsidRPr="00CA0B00" w:rsidRDefault="0009197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09197C" w:rsidRPr="001014B4" w:rsidRDefault="0009197C" w:rsidP="00B335C3">
            <w:r>
              <w:t>Utente Registrato</w:t>
            </w:r>
          </w:p>
        </w:tc>
      </w:tr>
      <w:tr w:rsidR="0009197C" w:rsidRPr="00CA0B00" w:rsidTr="00B335C3">
        <w:tc>
          <w:tcPr>
            <w:tcW w:w="2835" w:type="dxa"/>
            <w:shd w:val="clear" w:color="auto" w:fill="C5E0B3"/>
          </w:tcPr>
          <w:p w:rsidR="0009197C" w:rsidRPr="00CA0B00" w:rsidRDefault="0009197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09197C" w:rsidRDefault="0009197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Utente Loggato</w:t>
            </w:r>
          </w:p>
        </w:tc>
      </w:tr>
      <w:tr w:rsidR="0009197C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09197C" w:rsidRPr="00CA0B00" w:rsidRDefault="0009197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09197C" w:rsidRPr="00B1027F" w:rsidRDefault="00B1027F" w:rsidP="00B1027F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09197C" w:rsidRPr="00B1027F">
              <w:rPr>
                <w:color w:val="000000"/>
              </w:rPr>
              <w:t xml:space="preserve">L'utente </w:t>
            </w:r>
            <w:r w:rsidR="00B00279">
              <w:rPr>
                <w:color w:val="000000"/>
              </w:rPr>
              <w:t xml:space="preserve">sceglie di </w:t>
            </w:r>
            <w:r w:rsidR="0074426D" w:rsidRPr="00B1027F">
              <w:rPr>
                <w:color w:val="000000"/>
              </w:rPr>
              <w:t>visualizzare i propri ordini</w:t>
            </w:r>
            <w:r w:rsidR="0009197C" w:rsidRPr="00B1027F">
              <w:rPr>
                <w:color w:val="000000"/>
              </w:rPr>
              <w:t>.</w:t>
            </w:r>
          </w:p>
          <w:p w:rsidR="0009197C" w:rsidRDefault="00B1027F" w:rsidP="00B1027F">
            <w:pPr>
              <w:autoSpaceDE w:val="0"/>
              <w:autoSpaceDN w:val="0"/>
              <w:adjustRightInd w:val="0"/>
            </w:pPr>
            <w:r>
              <w:t>2.</w:t>
            </w:r>
            <w:r w:rsidR="0074426D">
              <w:t>L’utente clicca su un Visualizza Ordini.</w:t>
            </w:r>
          </w:p>
          <w:p w:rsidR="0074426D" w:rsidRPr="00B1027F" w:rsidRDefault="00B1027F" w:rsidP="00B1027F">
            <w:pPr>
              <w:autoSpaceDE w:val="0"/>
              <w:autoSpaceDN w:val="0"/>
              <w:adjustRightInd w:val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3.</w:t>
            </w:r>
            <w:r w:rsidR="0074426D" w:rsidRPr="00B1027F">
              <w:rPr>
                <w:color w:val="000000"/>
                <w:lang w:val="en-US"/>
              </w:rPr>
              <w:t xml:space="preserve">Il Sistema </w:t>
            </w:r>
            <w:proofErr w:type="spellStart"/>
            <w:r w:rsidR="0074426D" w:rsidRPr="00B1027F">
              <w:rPr>
                <w:color w:val="000000"/>
                <w:lang w:val="en-US"/>
              </w:rPr>
              <w:t>mostra</w:t>
            </w:r>
            <w:proofErr w:type="spellEnd"/>
            <w:r w:rsidR="0074426D" w:rsidRPr="00B1027F">
              <w:rPr>
                <w:color w:val="000000"/>
                <w:lang w:val="en-US"/>
              </w:rPr>
              <w:t xml:space="preserve"> </w:t>
            </w:r>
            <w:proofErr w:type="spellStart"/>
            <w:r w:rsidR="0074426D" w:rsidRPr="00B1027F">
              <w:rPr>
                <w:color w:val="000000"/>
                <w:lang w:val="en-US"/>
              </w:rPr>
              <w:t>l’elenco</w:t>
            </w:r>
            <w:proofErr w:type="spellEnd"/>
            <w:r w:rsidR="0074426D" w:rsidRPr="00B1027F">
              <w:rPr>
                <w:color w:val="000000"/>
                <w:lang w:val="en-US"/>
              </w:rPr>
              <w:t xml:space="preserve"> </w:t>
            </w:r>
            <w:proofErr w:type="spellStart"/>
            <w:r w:rsidR="0074426D" w:rsidRPr="00B1027F">
              <w:rPr>
                <w:color w:val="000000"/>
                <w:lang w:val="en-US"/>
              </w:rPr>
              <w:t>degli</w:t>
            </w:r>
            <w:proofErr w:type="spellEnd"/>
            <w:r w:rsidR="0074426D" w:rsidRPr="00B1027F">
              <w:rPr>
                <w:color w:val="000000"/>
                <w:lang w:val="en-US"/>
              </w:rPr>
              <w:t xml:space="preserve"> </w:t>
            </w:r>
            <w:proofErr w:type="spellStart"/>
            <w:r w:rsidR="0074426D" w:rsidRPr="00B1027F">
              <w:rPr>
                <w:color w:val="000000"/>
                <w:lang w:val="en-US"/>
              </w:rPr>
              <w:t>ordini</w:t>
            </w:r>
            <w:proofErr w:type="spellEnd"/>
            <w:r w:rsidR="0074426D" w:rsidRPr="00B1027F">
              <w:rPr>
                <w:color w:val="000000"/>
                <w:lang w:val="en-US"/>
              </w:rPr>
              <w:t xml:space="preserve"> </w:t>
            </w:r>
            <w:proofErr w:type="spellStart"/>
            <w:r w:rsidR="0074426D" w:rsidRPr="00B1027F">
              <w:rPr>
                <w:color w:val="000000"/>
                <w:lang w:val="en-US"/>
              </w:rPr>
              <w:t>effettuati</w:t>
            </w:r>
            <w:proofErr w:type="spellEnd"/>
            <w:r w:rsidR="0074426D" w:rsidRPr="00B1027F">
              <w:rPr>
                <w:color w:val="000000"/>
                <w:lang w:val="en-US"/>
              </w:rPr>
              <w:t xml:space="preserve"> </w:t>
            </w:r>
            <w:proofErr w:type="spellStart"/>
            <w:r w:rsidR="0074426D" w:rsidRPr="00B1027F">
              <w:rPr>
                <w:color w:val="000000"/>
                <w:lang w:val="en-US"/>
              </w:rPr>
              <w:t>dall’utente</w:t>
            </w:r>
            <w:proofErr w:type="spellEnd"/>
          </w:p>
          <w:p w:rsidR="0074426D" w:rsidRPr="0074426D" w:rsidRDefault="0074426D" w:rsidP="0074426D">
            <w:pPr>
              <w:autoSpaceDE w:val="0"/>
              <w:autoSpaceDN w:val="0"/>
              <w:adjustRightInd w:val="0"/>
              <w:rPr>
                <w:color w:val="000000"/>
                <w:lang w:val="en-US"/>
              </w:rPr>
            </w:pPr>
          </w:p>
          <w:p w:rsidR="0009197C" w:rsidRDefault="0009197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09197C" w:rsidRPr="00C97A3F" w:rsidRDefault="0009197C" w:rsidP="00B335C3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09197C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09197C" w:rsidRPr="00CA0B00" w:rsidRDefault="0009197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09197C" w:rsidRDefault="00B1027F" w:rsidP="00B335C3">
            <w:r>
              <w:t>Elenco degli ordini</w:t>
            </w:r>
          </w:p>
        </w:tc>
      </w:tr>
    </w:tbl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F31C63" w:rsidRDefault="00F31C63" w:rsidP="004972C3">
      <w:pPr>
        <w:pageBreakBefore/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F31C63" w:rsidRPr="00CA0B00" w:rsidTr="00B335C3">
        <w:tc>
          <w:tcPr>
            <w:tcW w:w="2835" w:type="dxa"/>
            <w:shd w:val="clear" w:color="auto" w:fill="C5E0B3"/>
          </w:tcPr>
          <w:p w:rsidR="00F31C63" w:rsidRPr="00CA0B00" w:rsidRDefault="00F31C6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F31C63" w:rsidRPr="006403DA" w:rsidRDefault="00F31C63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Cancellazione di un prodotto dal carrello</w:t>
            </w:r>
          </w:p>
        </w:tc>
      </w:tr>
      <w:tr w:rsidR="00F31C63" w:rsidRPr="00CA0B00" w:rsidTr="00B335C3">
        <w:tc>
          <w:tcPr>
            <w:tcW w:w="2835" w:type="dxa"/>
            <w:shd w:val="clear" w:color="auto" w:fill="C5E0B3"/>
          </w:tcPr>
          <w:p w:rsidR="00F31C63" w:rsidRPr="00CA0B00" w:rsidRDefault="00F31C6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F31C63" w:rsidRPr="001014B4" w:rsidRDefault="00F31C63" w:rsidP="00B335C3">
            <w:r>
              <w:t>Utente Registrato</w:t>
            </w:r>
          </w:p>
        </w:tc>
      </w:tr>
      <w:tr w:rsidR="00F31C63" w:rsidRPr="00CA0B00" w:rsidTr="00B335C3">
        <w:tc>
          <w:tcPr>
            <w:tcW w:w="2835" w:type="dxa"/>
            <w:shd w:val="clear" w:color="auto" w:fill="C5E0B3"/>
          </w:tcPr>
          <w:p w:rsidR="00F31C63" w:rsidRPr="00CA0B00" w:rsidRDefault="00F31C6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F31C63" w:rsidRDefault="00F31C63" w:rsidP="00942BEE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 loggato</w:t>
            </w:r>
            <w:r w:rsidR="00942BEE">
              <w:t xml:space="preserve"> sta visualizzando il carrello</w:t>
            </w:r>
          </w:p>
        </w:tc>
      </w:tr>
      <w:tr w:rsidR="00F31C63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F31C63" w:rsidRPr="00CA0B00" w:rsidRDefault="00F31C6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942BEE" w:rsidRPr="006B2A60" w:rsidRDefault="00942BEE" w:rsidP="00942BEE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Pr="00A974A7">
              <w:rPr>
                <w:color w:val="000000"/>
              </w:rPr>
              <w:t>L'utente accede al carrello.</w:t>
            </w:r>
          </w:p>
          <w:p w:rsidR="00942BEE" w:rsidRPr="00A974A7" w:rsidRDefault="00942BEE" w:rsidP="00942BEE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>2.</w:t>
            </w:r>
            <w:r w:rsidRPr="00A974A7">
              <w:rPr>
                <w:color w:val="000000"/>
              </w:rPr>
              <w:t>Il sistema gli mostra gli articoli presenti nel suo carrello.</w:t>
            </w:r>
          </w:p>
          <w:p w:rsidR="00942BEE" w:rsidRPr="00A974A7" w:rsidRDefault="00942BEE" w:rsidP="00942BEE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>3.</w:t>
            </w:r>
            <w:r w:rsidRPr="00A974A7">
              <w:rPr>
                <w:color w:val="000000"/>
              </w:rPr>
              <w:t>L'utente sceglie l'articolo da eliminare dal carrello.</w:t>
            </w:r>
          </w:p>
          <w:p w:rsidR="00942BEE" w:rsidRDefault="00942BEE" w:rsidP="00942BEE">
            <w:pPr>
              <w:autoSpaceDE w:val="0"/>
              <w:autoSpaceDN w:val="0"/>
              <w:adjustRightInd w:val="0"/>
              <w:rPr>
                <w:rFonts w:ascii="Verdana" w:hAnsi="Verdana" w:cs="Verdana"/>
                <w:color w:val="000000"/>
                <w:sz w:val="20"/>
                <w:szCs w:val="20"/>
              </w:rPr>
            </w:pPr>
            <w:r>
              <w:t>4</w:t>
            </w:r>
            <w:r w:rsidRPr="00A974A7">
              <w:t>.</w:t>
            </w:r>
            <w:r w:rsidRPr="00A974A7">
              <w:rPr>
                <w:color w:val="000000"/>
              </w:rPr>
              <w:t>Il sistema conferma l'avvenuta cancellazione mostrando la lista aggiornata degli articoli nel carrello</w:t>
            </w:r>
            <w:r>
              <w:rPr>
                <w:rFonts w:ascii="Verdana" w:hAnsi="Verdana" w:cs="Verdana"/>
                <w:color w:val="000000"/>
                <w:sz w:val="20"/>
                <w:szCs w:val="20"/>
              </w:rPr>
              <w:t>.</w:t>
            </w:r>
          </w:p>
          <w:p w:rsidR="00942BEE" w:rsidRPr="00A974A7" w:rsidRDefault="00942BEE" w:rsidP="00942BEE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4" w:hanging="284"/>
              <w:rPr>
                <w:color w:val="000000"/>
              </w:rPr>
            </w:pPr>
            <w:r w:rsidRPr="00A974A7">
              <w:rPr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F31C63" w:rsidRPr="00C97A3F" w:rsidRDefault="00F31C63" w:rsidP="00942BEE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F31C63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F31C63" w:rsidRPr="00CA0B00" w:rsidRDefault="00F31C63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F31C63" w:rsidRDefault="00F31C63" w:rsidP="00F013BE">
            <w:r>
              <w:t xml:space="preserve">Prodotto </w:t>
            </w:r>
            <w:r w:rsidR="00F013BE">
              <w:t>cancellato d</w:t>
            </w:r>
            <w:r>
              <w:t>al carrello</w:t>
            </w:r>
          </w:p>
        </w:tc>
      </w:tr>
    </w:tbl>
    <w:p w:rsidR="00EA36C5" w:rsidRDefault="00EA36C5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EA36C5" w:rsidRPr="00CA0B00" w:rsidTr="00B335C3">
        <w:tc>
          <w:tcPr>
            <w:tcW w:w="2835" w:type="dxa"/>
            <w:shd w:val="clear" w:color="auto" w:fill="C5E0B3"/>
          </w:tcPr>
          <w:p w:rsidR="00EA36C5" w:rsidRPr="00CA0B00" w:rsidRDefault="00EA36C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EA36C5" w:rsidRPr="006403DA" w:rsidRDefault="00EA36C5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Conferma di un ordine</w:t>
            </w:r>
          </w:p>
        </w:tc>
      </w:tr>
      <w:tr w:rsidR="00EA36C5" w:rsidRPr="00CA0B00" w:rsidTr="00B335C3">
        <w:tc>
          <w:tcPr>
            <w:tcW w:w="2835" w:type="dxa"/>
            <w:shd w:val="clear" w:color="auto" w:fill="C5E0B3"/>
          </w:tcPr>
          <w:p w:rsidR="00EA36C5" w:rsidRPr="00CA0B00" w:rsidRDefault="00EA36C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EA36C5" w:rsidRPr="001014B4" w:rsidRDefault="00EA36C5" w:rsidP="00B335C3">
            <w:r>
              <w:t>Utente Registrato</w:t>
            </w:r>
          </w:p>
        </w:tc>
      </w:tr>
      <w:tr w:rsidR="00EA36C5" w:rsidRPr="00CA0B00" w:rsidTr="00B335C3">
        <w:tc>
          <w:tcPr>
            <w:tcW w:w="2835" w:type="dxa"/>
            <w:shd w:val="clear" w:color="auto" w:fill="C5E0B3"/>
          </w:tcPr>
          <w:p w:rsidR="00EA36C5" w:rsidRPr="00CA0B00" w:rsidRDefault="00EA36C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EA36C5" w:rsidRDefault="00EA36C5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 loggato sta visualizzando il carrello</w:t>
            </w:r>
          </w:p>
        </w:tc>
      </w:tr>
      <w:tr w:rsidR="00EA36C5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EA36C5" w:rsidRPr="00CA0B00" w:rsidRDefault="00EA36C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EA36C5" w:rsidRPr="00A974A7" w:rsidRDefault="00EA36C5" w:rsidP="00EA36C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>L'utente registrato, una volta autenticato, accede al proprio carrello.</w:t>
            </w:r>
          </w:p>
          <w:p w:rsidR="00EA36C5" w:rsidRPr="00A974A7" w:rsidRDefault="00EA36C5" w:rsidP="00EA36C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2. </w:t>
            </w:r>
            <w:r w:rsidRPr="00A974A7">
              <w:rPr>
                <w:color w:val="000000"/>
              </w:rPr>
              <w:t>Il sistema mostra gli articoli presenti nel carrello.</w:t>
            </w:r>
          </w:p>
          <w:p w:rsidR="00EA36C5" w:rsidRPr="00A974A7" w:rsidRDefault="00EA36C5" w:rsidP="00EA36C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3. </w:t>
            </w:r>
            <w:r w:rsidRPr="00A974A7">
              <w:rPr>
                <w:color w:val="000000"/>
              </w:rPr>
              <w:t>Il cliente sceglie di confermare il proprio ordine.</w:t>
            </w:r>
          </w:p>
          <w:p w:rsidR="00EA36C5" w:rsidRDefault="00EA36C5" w:rsidP="00EA36C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>
              <w:t>4</w:t>
            </w:r>
            <w:r w:rsidRPr="00A974A7">
              <w:t xml:space="preserve">. </w:t>
            </w:r>
            <w:r w:rsidRPr="00A974A7">
              <w:rPr>
                <w:color w:val="000000"/>
              </w:rPr>
              <w:t>Il sistema provvede a svuotare il carrello.</w:t>
            </w:r>
          </w:p>
          <w:p w:rsidR="00EA36C5" w:rsidRPr="00E16642" w:rsidRDefault="00EA36C5" w:rsidP="00EA36C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t>5</w:t>
            </w:r>
            <w:r w:rsidRPr="00A974A7">
              <w:t xml:space="preserve">. </w:t>
            </w:r>
            <w:r w:rsidRPr="00A974A7">
              <w:rPr>
                <w:color w:val="000000"/>
              </w:rPr>
              <w:t xml:space="preserve">Il sistema avvisa che </w:t>
            </w:r>
            <w:r>
              <w:rPr>
                <w:color w:val="000000"/>
              </w:rPr>
              <w:t>l’ordine</w:t>
            </w:r>
            <w:r w:rsidRPr="00A974A7">
              <w:rPr>
                <w:color w:val="000000"/>
              </w:rPr>
              <w:t xml:space="preserve"> è stata e</w:t>
            </w:r>
            <w:r>
              <w:rPr>
                <w:color w:val="000000"/>
              </w:rPr>
              <w:t>ffettuato</w:t>
            </w:r>
            <w:r w:rsidRPr="00A974A7">
              <w:rPr>
                <w:color w:val="000000"/>
              </w:rPr>
              <w:t>.</w:t>
            </w:r>
          </w:p>
          <w:p w:rsidR="00EA36C5" w:rsidRPr="00A974A7" w:rsidRDefault="00EA36C5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4" w:hanging="284"/>
              <w:rPr>
                <w:color w:val="000000"/>
              </w:rPr>
            </w:pPr>
            <w:r w:rsidRPr="00A974A7">
              <w:rPr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EA36C5" w:rsidRPr="00C97A3F" w:rsidRDefault="00EA36C5" w:rsidP="00B335C3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EA36C5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EA36C5" w:rsidRPr="00CA0B00" w:rsidRDefault="00EA36C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EA36C5" w:rsidRDefault="00EA36C5" w:rsidP="00B335C3">
            <w:r>
              <w:t>Ordine confermato</w:t>
            </w:r>
          </w:p>
        </w:tc>
      </w:tr>
    </w:tbl>
    <w:p w:rsidR="00EA36C5" w:rsidRPr="00A974A7" w:rsidRDefault="00EA36C5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1D6975" w:rsidRDefault="001D6975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1D6975" w:rsidRDefault="001D6975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1D6975" w:rsidRDefault="001D6975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1D6975" w:rsidRDefault="001D6975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1D6975" w:rsidRDefault="001D6975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0A3EDF" w:rsidRPr="00CA0B00" w:rsidTr="00B335C3">
        <w:tc>
          <w:tcPr>
            <w:tcW w:w="2835" w:type="dxa"/>
            <w:shd w:val="clear" w:color="auto" w:fill="C5E0B3"/>
          </w:tcPr>
          <w:p w:rsidR="000A3EDF" w:rsidRPr="00CA0B00" w:rsidRDefault="000A3EDF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0A3EDF" w:rsidRPr="006403DA" w:rsidRDefault="000A3EDF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Visualizzazione prodotti presenti nel carrello</w:t>
            </w:r>
          </w:p>
        </w:tc>
      </w:tr>
      <w:tr w:rsidR="000A3EDF" w:rsidRPr="00CA0B00" w:rsidTr="00B335C3">
        <w:tc>
          <w:tcPr>
            <w:tcW w:w="2835" w:type="dxa"/>
            <w:shd w:val="clear" w:color="auto" w:fill="C5E0B3"/>
          </w:tcPr>
          <w:p w:rsidR="000A3EDF" w:rsidRPr="00CA0B00" w:rsidRDefault="000A3EDF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0A3EDF" w:rsidRPr="001014B4" w:rsidRDefault="000A3EDF" w:rsidP="00B335C3">
            <w:r>
              <w:t>Utente Registrato</w:t>
            </w:r>
          </w:p>
        </w:tc>
      </w:tr>
      <w:tr w:rsidR="000A3EDF" w:rsidRPr="00CA0B00" w:rsidTr="00B335C3">
        <w:tc>
          <w:tcPr>
            <w:tcW w:w="2835" w:type="dxa"/>
            <w:shd w:val="clear" w:color="auto" w:fill="C5E0B3"/>
          </w:tcPr>
          <w:p w:rsidR="000A3EDF" w:rsidRPr="00CA0B00" w:rsidRDefault="000A3EDF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0A3EDF" w:rsidRDefault="000A3EDF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 loggato sta visualizzando il carrello</w:t>
            </w:r>
          </w:p>
        </w:tc>
      </w:tr>
      <w:tr w:rsidR="000A3EDF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0A3EDF" w:rsidRPr="00CA0B00" w:rsidRDefault="000A3EDF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E87AD1" w:rsidRPr="00A974A7" w:rsidRDefault="00E87AD1" w:rsidP="00E87AD1">
            <w:pPr>
              <w:numPr>
                <w:ilvl w:val="11"/>
                <w:numId w:val="0"/>
              </w:numPr>
              <w:tabs>
                <w:tab w:val="left" w:pos="1308"/>
                <w:tab w:val="left" w:pos="2224"/>
                <w:tab w:val="left" w:pos="3140"/>
                <w:tab w:val="left" w:pos="4056"/>
                <w:tab w:val="left" w:pos="4972"/>
                <w:tab w:val="left" w:pos="5888"/>
                <w:tab w:val="left" w:pos="6804"/>
                <w:tab w:val="left" w:pos="7720"/>
                <w:tab w:val="left" w:pos="8636"/>
                <w:tab w:val="left" w:pos="9552"/>
                <w:tab w:val="left" w:pos="10468"/>
                <w:tab w:val="left" w:pos="11384"/>
                <w:tab w:val="left" w:pos="12300"/>
                <w:tab w:val="left" w:pos="13216"/>
              </w:tabs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>L'utente sceglie di visualizzare l’elenco degli articoli presenti nel carrello.</w:t>
            </w:r>
          </w:p>
          <w:p w:rsidR="00E87AD1" w:rsidRDefault="00E87AD1" w:rsidP="00E87AD1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4" w:hanging="284"/>
              <w:rPr>
                <w:color w:val="000000"/>
              </w:rPr>
            </w:pPr>
            <w:r>
              <w:t>2</w:t>
            </w:r>
            <w:r w:rsidRPr="00A974A7">
              <w:t xml:space="preserve">. </w:t>
            </w:r>
            <w:r w:rsidRPr="00A974A7">
              <w:rPr>
                <w:color w:val="000000"/>
              </w:rPr>
              <w:t>Il sistema mostra gli articoli presenti.</w:t>
            </w:r>
          </w:p>
          <w:p w:rsidR="000A3EDF" w:rsidRPr="00A974A7" w:rsidRDefault="000A3EDF" w:rsidP="00E87AD1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4" w:hanging="284"/>
              <w:rPr>
                <w:color w:val="000000"/>
              </w:rPr>
            </w:pPr>
            <w:r w:rsidRPr="00A974A7">
              <w:rPr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0A3EDF" w:rsidRPr="00C97A3F" w:rsidRDefault="000A3EDF" w:rsidP="00B335C3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0A3EDF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0A3EDF" w:rsidRPr="00CA0B00" w:rsidRDefault="000A3EDF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0A3EDF" w:rsidRDefault="00E87AD1" w:rsidP="00B335C3">
            <w:r>
              <w:t>Elenco prodotti presenti nel carrello</w:t>
            </w:r>
          </w:p>
        </w:tc>
      </w:tr>
    </w:tbl>
    <w:p w:rsidR="000A3EDF" w:rsidRPr="00A974A7" w:rsidRDefault="000A3EDF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1D6975" w:rsidRDefault="001D6975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EF013C" w:rsidRPr="00CA0B00" w:rsidTr="00B335C3">
        <w:tc>
          <w:tcPr>
            <w:tcW w:w="2835" w:type="dxa"/>
            <w:shd w:val="clear" w:color="auto" w:fill="C5E0B3"/>
          </w:tcPr>
          <w:p w:rsidR="00EF013C" w:rsidRPr="00CA0B00" w:rsidRDefault="00EF013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EF013C" w:rsidRPr="006403DA" w:rsidRDefault="00EF013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Modifica quantità prodotti presenti nel carrello</w:t>
            </w:r>
          </w:p>
        </w:tc>
      </w:tr>
      <w:tr w:rsidR="00EF013C" w:rsidRPr="00CA0B00" w:rsidTr="00B335C3">
        <w:tc>
          <w:tcPr>
            <w:tcW w:w="2835" w:type="dxa"/>
            <w:shd w:val="clear" w:color="auto" w:fill="C5E0B3"/>
          </w:tcPr>
          <w:p w:rsidR="00EF013C" w:rsidRPr="00CA0B00" w:rsidRDefault="00EF013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EF013C" w:rsidRPr="001014B4" w:rsidRDefault="00EF013C" w:rsidP="00B335C3">
            <w:r>
              <w:t>Utente Registrato</w:t>
            </w:r>
          </w:p>
        </w:tc>
      </w:tr>
      <w:tr w:rsidR="00EF013C" w:rsidRPr="00CA0B00" w:rsidTr="00B335C3">
        <w:tc>
          <w:tcPr>
            <w:tcW w:w="2835" w:type="dxa"/>
            <w:shd w:val="clear" w:color="auto" w:fill="C5E0B3"/>
          </w:tcPr>
          <w:p w:rsidR="00EF013C" w:rsidRPr="00CA0B00" w:rsidRDefault="00EF013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EF013C" w:rsidRDefault="00EF013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L’utente loggato sta visualizzando il carrello</w:t>
            </w:r>
          </w:p>
        </w:tc>
      </w:tr>
      <w:tr w:rsidR="00EF013C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EF013C" w:rsidRPr="00CA0B00" w:rsidRDefault="00EF013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EF013C" w:rsidRPr="00A974A7" w:rsidRDefault="00EF013C" w:rsidP="00EF013C">
            <w:pPr>
              <w:numPr>
                <w:ilvl w:val="11"/>
                <w:numId w:val="0"/>
              </w:numPr>
              <w:tabs>
                <w:tab w:val="left" w:pos="1308"/>
                <w:tab w:val="left" w:pos="2224"/>
                <w:tab w:val="left" w:pos="3140"/>
                <w:tab w:val="left" w:pos="4056"/>
                <w:tab w:val="left" w:pos="4972"/>
                <w:tab w:val="left" w:pos="5888"/>
                <w:tab w:val="left" w:pos="6804"/>
                <w:tab w:val="left" w:pos="7720"/>
                <w:tab w:val="left" w:pos="8636"/>
                <w:tab w:val="left" w:pos="9552"/>
                <w:tab w:val="left" w:pos="10468"/>
                <w:tab w:val="left" w:pos="11384"/>
                <w:tab w:val="left" w:pos="12300"/>
                <w:tab w:val="left" w:pos="13216"/>
              </w:tabs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 xml:space="preserve">L'utente sceglie di visualizzare l’elenco degli articoli presenti </w:t>
            </w:r>
            <w:r>
              <w:rPr>
                <w:color w:val="000000"/>
              </w:rPr>
              <w:t xml:space="preserve">                              </w:t>
            </w:r>
            <w:r w:rsidRPr="00A974A7">
              <w:rPr>
                <w:color w:val="000000"/>
              </w:rPr>
              <w:t>nel carrello.</w:t>
            </w:r>
          </w:p>
          <w:p w:rsidR="00EF013C" w:rsidRPr="00A974A7" w:rsidRDefault="00EF013C" w:rsidP="00EF013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t>2</w:t>
            </w:r>
            <w:r w:rsidRPr="00A974A7">
              <w:t xml:space="preserve">. </w:t>
            </w:r>
            <w:r w:rsidRPr="00A974A7">
              <w:rPr>
                <w:color w:val="000000"/>
              </w:rPr>
              <w:t>Il sistema mostra gli articoli presenti.</w:t>
            </w:r>
          </w:p>
          <w:p w:rsidR="00EF013C" w:rsidRPr="00A974A7" w:rsidRDefault="00EF013C" w:rsidP="00EF013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Pr="00A974A7">
              <w:rPr>
                <w:color w:val="000000"/>
              </w:rPr>
              <w:t>. Il cliente sceglie la nuova quantità di prodotto desiderata.</w:t>
            </w:r>
          </w:p>
          <w:p w:rsidR="00EF013C" w:rsidRPr="00A974A7" w:rsidRDefault="00EF013C" w:rsidP="00EF013C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Pr="00A974A7">
              <w:rPr>
                <w:color w:val="000000"/>
              </w:rPr>
              <w:t>. Il sistema</w:t>
            </w:r>
            <w:r>
              <w:rPr>
                <w:color w:val="000000"/>
              </w:rPr>
              <w:t xml:space="preserve"> visualizza il prodotto modificato</w:t>
            </w:r>
            <w:r w:rsidRPr="00A974A7">
              <w:rPr>
                <w:color w:val="000000"/>
              </w:rPr>
              <w:t xml:space="preserve"> la nuova quantità.</w:t>
            </w:r>
          </w:p>
          <w:p w:rsidR="00EF013C" w:rsidRPr="00A974A7" w:rsidRDefault="00EF013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4" w:hanging="284"/>
              <w:rPr>
                <w:color w:val="000000"/>
              </w:rPr>
            </w:pPr>
            <w:r w:rsidRPr="00A974A7">
              <w:rPr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EF013C" w:rsidRPr="00C97A3F" w:rsidRDefault="00EF013C" w:rsidP="00B335C3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EF013C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EF013C" w:rsidRPr="00CA0B00" w:rsidRDefault="00EF013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EF013C" w:rsidRDefault="002371F2" w:rsidP="00B335C3">
            <w:r>
              <w:t>Quantità modificata</w:t>
            </w:r>
          </w:p>
        </w:tc>
      </w:tr>
    </w:tbl>
    <w:p w:rsidR="00EF013C" w:rsidRPr="00A974A7" w:rsidRDefault="00EF013C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noProof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noProof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952A65" w:rsidRPr="00CA0B00" w:rsidTr="00B335C3">
        <w:tc>
          <w:tcPr>
            <w:tcW w:w="2835" w:type="dxa"/>
            <w:shd w:val="clear" w:color="auto" w:fill="C5E0B3"/>
          </w:tcPr>
          <w:p w:rsidR="00952A65" w:rsidRPr="00CA0B00" w:rsidRDefault="00952A6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952A65" w:rsidRPr="006403DA" w:rsidRDefault="00952A65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 xml:space="preserve">Eliminazione account   </w:t>
            </w:r>
          </w:p>
        </w:tc>
      </w:tr>
      <w:tr w:rsidR="00952A65" w:rsidRPr="00CA0B00" w:rsidTr="00B335C3">
        <w:tc>
          <w:tcPr>
            <w:tcW w:w="2835" w:type="dxa"/>
            <w:shd w:val="clear" w:color="auto" w:fill="C5E0B3"/>
          </w:tcPr>
          <w:p w:rsidR="00952A65" w:rsidRPr="00CA0B00" w:rsidRDefault="00952A6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952A65" w:rsidRPr="001014B4" w:rsidRDefault="00952A65" w:rsidP="00B335C3">
            <w:r>
              <w:t>Utente Registrato</w:t>
            </w:r>
          </w:p>
        </w:tc>
      </w:tr>
      <w:tr w:rsidR="00952A65" w:rsidRPr="00CA0B00" w:rsidTr="00B335C3">
        <w:tc>
          <w:tcPr>
            <w:tcW w:w="2835" w:type="dxa"/>
            <w:shd w:val="clear" w:color="auto" w:fill="C5E0B3"/>
          </w:tcPr>
          <w:p w:rsidR="00952A65" w:rsidRPr="00CA0B00" w:rsidRDefault="00952A6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952A65" w:rsidRDefault="00952A65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Utente Loggato</w:t>
            </w:r>
          </w:p>
        </w:tc>
      </w:tr>
      <w:tr w:rsidR="00952A65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952A65" w:rsidRPr="00CA0B00" w:rsidRDefault="00952A6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952A65" w:rsidRPr="00A974A7" w:rsidRDefault="00952A65" w:rsidP="00952A6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>L'utente registrato dopo che si è autenticato, sceglie di cancellare il suo account.</w:t>
            </w:r>
          </w:p>
          <w:p w:rsidR="00952A65" w:rsidRPr="00A974A7" w:rsidRDefault="00952A65" w:rsidP="00952A6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2. </w:t>
            </w:r>
            <w:r w:rsidRPr="00A974A7">
              <w:rPr>
                <w:color w:val="000000"/>
              </w:rPr>
              <w:t>L'utente registrato clicca sulla funzionalità di eliminazione account.</w:t>
            </w:r>
          </w:p>
          <w:p w:rsidR="00952A65" w:rsidRPr="00A974A7" w:rsidRDefault="00952A65" w:rsidP="00952A6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3. </w:t>
            </w:r>
            <w:r w:rsidRPr="00A974A7">
              <w:rPr>
                <w:color w:val="000000"/>
              </w:rPr>
              <w:t>Il sistema mostra il campo di inserimento password.</w:t>
            </w:r>
          </w:p>
          <w:p w:rsidR="00952A65" w:rsidRPr="00A974A7" w:rsidRDefault="00952A65" w:rsidP="00952A6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t xml:space="preserve">4. </w:t>
            </w:r>
            <w:r w:rsidRPr="00A974A7">
              <w:rPr>
                <w:color w:val="000000"/>
              </w:rPr>
              <w:t xml:space="preserve">L'utente registrato inserisce la propria password.                                                             </w:t>
            </w:r>
            <w:r>
              <w:rPr>
                <w:color w:val="000000"/>
              </w:rPr>
              <w:t xml:space="preserve">                </w:t>
            </w:r>
          </w:p>
          <w:p w:rsidR="00952A65" w:rsidRPr="00A974A7" w:rsidRDefault="00952A65" w:rsidP="00952A6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5.</w:t>
            </w:r>
            <w:r w:rsidRPr="00A974A7">
              <w:rPr>
                <w:color w:val="000000"/>
              </w:rPr>
              <w:t xml:space="preserve"> Il sistema conferma l'avvenuta eliminazione dell'account.</w:t>
            </w:r>
          </w:p>
          <w:p w:rsidR="00952A65" w:rsidRPr="00A974A7" w:rsidRDefault="00952A65" w:rsidP="00952A65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952A65" w:rsidRPr="00A974A7" w:rsidRDefault="00952A65" w:rsidP="00A659A0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color w:val="000000"/>
              </w:rPr>
              <w:t>Dati inseriti non corretti: al passo 5 il sistema visualizza un errore, quindi ritorna al passo 4.</w:t>
            </w:r>
          </w:p>
          <w:p w:rsidR="00952A65" w:rsidRPr="00C97A3F" w:rsidRDefault="00952A65" w:rsidP="00B335C3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952A65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952A65" w:rsidRPr="00CA0B00" w:rsidRDefault="00952A65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lastRenderedPageBreak/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952A65" w:rsidRDefault="00B941A9" w:rsidP="00B335C3">
            <w:r>
              <w:t>Account Eliminato</w:t>
            </w:r>
          </w:p>
        </w:tc>
      </w:tr>
    </w:tbl>
    <w:p w:rsidR="00952A65" w:rsidRPr="00A974A7" w:rsidRDefault="00952A65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p w:rsidR="004972C3" w:rsidRPr="00A974A7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spacing w:after="200"/>
        <w:rPr>
          <w:color w:val="00000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4972C3" w:rsidRDefault="004972C3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2718B0" w:rsidRPr="00CA0B00" w:rsidTr="00B335C3">
        <w:tc>
          <w:tcPr>
            <w:tcW w:w="2835" w:type="dxa"/>
            <w:shd w:val="clear" w:color="auto" w:fill="C5E0B3"/>
          </w:tcPr>
          <w:p w:rsidR="002718B0" w:rsidRPr="00CA0B00" w:rsidRDefault="002718B0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2718B0" w:rsidRPr="006403DA" w:rsidRDefault="002718B0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Modifica dati cliente</w:t>
            </w:r>
          </w:p>
        </w:tc>
      </w:tr>
      <w:tr w:rsidR="002718B0" w:rsidRPr="00CA0B00" w:rsidTr="00B335C3">
        <w:tc>
          <w:tcPr>
            <w:tcW w:w="2835" w:type="dxa"/>
            <w:shd w:val="clear" w:color="auto" w:fill="C5E0B3"/>
          </w:tcPr>
          <w:p w:rsidR="002718B0" w:rsidRPr="00CA0B00" w:rsidRDefault="002718B0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2718B0" w:rsidRPr="001014B4" w:rsidRDefault="002718B0" w:rsidP="00B335C3">
            <w:r>
              <w:t>Utente Registrato</w:t>
            </w:r>
          </w:p>
        </w:tc>
      </w:tr>
      <w:tr w:rsidR="002718B0" w:rsidRPr="00CA0B00" w:rsidTr="00B335C3">
        <w:tc>
          <w:tcPr>
            <w:tcW w:w="2835" w:type="dxa"/>
            <w:shd w:val="clear" w:color="auto" w:fill="C5E0B3"/>
          </w:tcPr>
          <w:p w:rsidR="002718B0" w:rsidRPr="00CA0B00" w:rsidRDefault="002718B0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2718B0" w:rsidRDefault="002718B0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Utente Loggato</w:t>
            </w:r>
          </w:p>
        </w:tc>
      </w:tr>
      <w:tr w:rsidR="002718B0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2718B0" w:rsidRPr="00CA0B00" w:rsidRDefault="002718B0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2718B0" w:rsidRPr="00A974A7" w:rsidRDefault="002718B0" w:rsidP="002718B0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1. L'utente registrato, </w:t>
            </w:r>
            <w:r w:rsidRPr="00A974A7">
              <w:rPr>
                <w:color w:val="000000"/>
              </w:rPr>
              <w:t>una volta che si è identificato, sceglie di modificare i propri dati.</w:t>
            </w:r>
          </w:p>
          <w:p w:rsidR="002718B0" w:rsidRPr="00A974A7" w:rsidRDefault="002718B0" w:rsidP="002718B0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2. </w:t>
            </w:r>
            <w:r w:rsidRPr="00A974A7">
              <w:rPr>
                <w:color w:val="000000"/>
              </w:rPr>
              <w:t>Il sistema visualizza un modulo dove è possibile modificare: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Email;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Password;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Nome;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Cognome;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Stato;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Comune;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Provincia;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Indirizzo;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CAP;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Codice Fiscale;</w:t>
            </w:r>
          </w:p>
          <w:p w:rsidR="002718B0" w:rsidRPr="00A974A7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Data nascita.</w:t>
            </w:r>
          </w:p>
          <w:p w:rsidR="002718B0" w:rsidRPr="00A974A7" w:rsidRDefault="002718B0" w:rsidP="002718B0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t xml:space="preserve">3. </w:t>
            </w:r>
            <w:r w:rsidRPr="00A974A7">
              <w:rPr>
                <w:color w:val="000000"/>
              </w:rPr>
              <w:t>Il gestore del negozio compila il modulo con le modifiche che intende fare e poi clicca conferma.</w:t>
            </w:r>
          </w:p>
          <w:p w:rsidR="002718B0" w:rsidRPr="00A974A7" w:rsidRDefault="002718B0" w:rsidP="002718B0">
            <w:pPr>
              <w:numPr>
                <w:ilvl w:val="11"/>
                <w:numId w:val="0"/>
              </w:numPr>
              <w:suppressAutoHyphens w:val="0"/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>:</w:t>
            </w:r>
          </w:p>
          <w:p w:rsidR="002718B0" w:rsidRPr="002718B0" w:rsidRDefault="002718B0" w:rsidP="002718B0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720" w:hanging="360"/>
              <w:rPr>
                <w:color w:val="000000"/>
              </w:rPr>
            </w:pPr>
            <w:r w:rsidRPr="00A974A7">
              <w:rPr>
                <w:color w:val="000000"/>
              </w:rPr>
              <w:t>Dati i</w:t>
            </w:r>
            <w:r>
              <w:rPr>
                <w:color w:val="000000"/>
              </w:rPr>
              <w:t>nseriti non corretti: al passo 3</w:t>
            </w:r>
            <w:r w:rsidRPr="00A974A7">
              <w:rPr>
                <w:color w:val="000000"/>
              </w:rPr>
              <w:t xml:space="preserve"> il sistema visualizza un errore, quindi ritorna al passo 2.</w:t>
            </w:r>
          </w:p>
          <w:p w:rsidR="002718B0" w:rsidRPr="00C97A3F" w:rsidRDefault="002718B0" w:rsidP="00B335C3">
            <w:pPr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DE7720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2718B0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2718B0" w:rsidRPr="00CA0B00" w:rsidRDefault="002718B0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2718B0" w:rsidRDefault="002718B0" w:rsidP="00B335C3">
            <w:r>
              <w:t>Dati cliente modificati</w:t>
            </w:r>
          </w:p>
        </w:tc>
      </w:tr>
    </w:tbl>
    <w:p w:rsidR="002718B0" w:rsidRPr="00A974A7" w:rsidRDefault="002718B0" w:rsidP="004972C3">
      <w:pPr>
        <w:numPr>
          <w:ilvl w:val="11"/>
          <w:numId w:val="0"/>
        </w:num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7D599C" w:rsidRPr="00CA0B00" w:rsidTr="00B335C3">
        <w:tc>
          <w:tcPr>
            <w:tcW w:w="2835" w:type="dxa"/>
            <w:shd w:val="clear" w:color="auto" w:fill="C5E0B3"/>
          </w:tcPr>
          <w:p w:rsidR="007D599C" w:rsidRPr="00CA0B00" w:rsidRDefault="007D599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7D599C" w:rsidRPr="006403DA" w:rsidRDefault="007D599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Logout</w:t>
            </w:r>
            <w:proofErr w:type="spellEnd"/>
          </w:p>
        </w:tc>
      </w:tr>
      <w:tr w:rsidR="007D599C" w:rsidRPr="00CA0B00" w:rsidTr="00B335C3">
        <w:tc>
          <w:tcPr>
            <w:tcW w:w="2835" w:type="dxa"/>
            <w:shd w:val="clear" w:color="auto" w:fill="C5E0B3"/>
          </w:tcPr>
          <w:p w:rsidR="007D599C" w:rsidRPr="00CA0B00" w:rsidRDefault="007D599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7D599C" w:rsidRPr="001014B4" w:rsidRDefault="00404077" w:rsidP="00B335C3">
            <w:r>
              <w:t>Utente Registrato</w:t>
            </w:r>
          </w:p>
        </w:tc>
      </w:tr>
      <w:tr w:rsidR="007D599C" w:rsidRPr="00CA0B00" w:rsidTr="00B335C3">
        <w:tc>
          <w:tcPr>
            <w:tcW w:w="2835" w:type="dxa"/>
            <w:shd w:val="clear" w:color="auto" w:fill="C5E0B3"/>
          </w:tcPr>
          <w:p w:rsidR="007D599C" w:rsidRPr="00CA0B00" w:rsidRDefault="007D599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7D599C" w:rsidRDefault="00404077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  <w:r>
              <w:t>Utente</w:t>
            </w:r>
            <w:r w:rsidR="007D599C">
              <w:t xml:space="preserve"> Loggata</w:t>
            </w:r>
          </w:p>
        </w:tc>
      </w:tr>
      <w:tr w:rsidR="007D599C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7D599C" w:rsidRPr="00CA0B00" w:rsidRDefault="007D599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7D599C" w:rsidRPr="00A974A7" w:rsidRDefault="007D599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1. </w:t>
            </w:r>
            <w:r w:rsidRPr="00A974A7">
              <w:rPr>
                <w:color w:val="000000"/>
              </w:rPr>
              <w:t xml:space="preserve">Una volta che </w:t>
            </w:r>
            <w:r w:rsidR="00404077">
              <w:rPr>
                <w:color w:val="000000"/>
              </w:rPr>
              <w:t>l’utente</w:t>
            </w:r>
            <w:r w:rsidRPr="00A974A7">
              <w:rPr>
                <w:color w:val="000000"/>
              </w:rPr>
              <w:t xml:space="preserve"> si è autenticato, sceglie di </w:t>
            </w:r>
            <w:r>
              <w:rPr>
                <w:color w:val="000000"/>
              </w:rPr>
              <w:t xml:space="preserve">effettuare il </w:t>
            </w:r>
            <w:proofErr w:type="spellStart"/>
            <w:r>
              <w:rPr>
                <w:color w:val="000000"/>
              </w:rPr>
              <w:t>logout</w:t>
            </w:r>
            <w:proofErr w:type="spellEnd"/>
            <w:r>
              <w:rPr>
                <w:color w:val="000000"/>
              </w:rPr>
              <w:t>.</w:t>
            </w:r>
          </w:p>
          <w:p w:rsidR="007D599C" w:rsidRPr="00A974A7" w:rsidRDefault="007D599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 xml:space="preserve">2. </w:t>
            </w:r>
            <w:r w:rsidR="00404077">
              <w:rPr>
                <w:color w:val="000000"/>
              </w:rPr>
              <w:t xml:space="preserve">L’utente </w:t>
            </w:r>
            <w:r w:rsidRPr="00A974A7">
              <w:rPr>
                <w:color w:val="000000"/>
              </w:rPr>
              <w:t>clic</w:t>
            </w:r>
            <w:r>
              <w:rPr>
                <w:color w:val="000000"/>
              </w:rPr>
              <w:t xml:space="preserve">ca sulla funzionalità di </w:t>
            </w:r>
            <w:proofErr w:type="spellStart"/>
            <w:proofErr w:type="gramStart"/>
            <w:r>
              <w:rPr>
                <w:color w:val="000000"/>
              </w:rPr>
              <w:t>logout</w:t>
            </w:r>
            <w:proofErr w:type="spellEnd"/>
            <w:r>
              <w:rPr>
                <w:color w:val="000000"/>
              </w:rPr>
              <w:t>.</w:t>
            </w:r>
            <w:r w:rsidRPr="00A974A7">
              <w:rPr>
                <w:color w:val="000000"/>
              </w:rPr>
              <w:t>.</w:t>
            </w:r>
            <w:proofErr w:type="gramEnd"/>
            <w:r w:rsidRPr="00A974A7">
              <w:rPr>
                <w:color w:val="000000"/>
              </w:rPr>
              <w:t xml:space="preserve">                                                         </w:t>
            </w:r>
            <w:r>
              <w:rPr>
                <w:color w:val="000000"/>
              </w:rPr>
              <w:t xml:space="preserve">             </w:t>
            </w:r>
            <w:r w:rsidRPr="00A974A7">
              <w:rPr>
                <w:color w:val="000000"/>
              </w:rPr>
              <w:t xml:space="preserve"> </w:t>
            </w:r>
          </w:p>
          <w:p w:rsidR="007D599C" w:rsidRPr="00A974A7" w:rsidRDefault="007D599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Pr="00A974A7">
              <w:rPr>
                <w:color w:val="000000"/>
              </w:rPr>
              <w:t xml:space="preserve">. Il sistema </w:t>
            </w:r>
            <w:r>
              <w:rPr>
                <w:color w:val="000000"/>
              </w:rPr>
              <w:t xml:space="preserve">effettua il </w:t>
            </w:r>
            <w:proofErr w:type="spellStart"/>
            <w:r>
              <w:rPr>
                <w:color w:val="000000"/>
              </w:rPr>
              <w:t>logout</w:t>
            </w:r>
            <w:proofErr w:type="spellEnd"/>
            <w:r w:rsidRPr="00A974A7">
              <w:rPr>
                <w:color w:val="000000"/>
              </w:rPr>
              <w:t>.</w:t>
            </w:r>
          </w:p>
          <w:p w:rsidR="007D599C" w:rsidRPr="00A974A7" w:rsidRDefault="007D599C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A974A7">
              <w:rPr>
                <w:i/>
                <w:iCs/>
                <w:color w:val="000000"/>
                <w:u w:val="single"/>
              </w:rPr>
              <w:t>Estensioni</w:t>
            </w:r>
            <w:r w:rsidRPr="00A974A7">
              <w:rPr>
                <w:color w:val="000000"/>
              </w:rPr>
              <w:t xml:space="preserve">: </w:t>
            </w:r>
          </w:p>
          <w:p w:rsidR="007D599C" w:rsidRPr="007D599C" w:rsidRDefault="007D599C" w:rsidP="00B335C3">
            <w:pPr>
              <w:pStyle w:val="Paragrafoelenco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color w:val="000000"/>
              </w:rPr>
            </w:pPr>
            <w:r w:rsidRPr="007D599C">
              <w:rPr>
                <w:bCs/>
                <w:color w:val="000000"/>
              </w:rPr>
              <w:t>In caso di mancata connessione, il sistema darà un errore.</w:t>
            </w:r>
          </w:p>
        </w:tc>
      </w:tr>
      <w:tr w:rsidR="007D599C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7D599C" w:rsidRPr="00CA0B00" w:rsidRDefault="007D599C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7D599C" w:rsidRDefault="007D599C" w:rsidP="00B335C3">
            <w:proofErr w:type="spellStart"/>
            <w:r>
              <w:t>Logout</w:t>
            </w:r>
            <w:proofErr w:type="spellEnd"/>
            <w:r>
              <w:t xml:space="preserve"> Effettuato</w:t>
            </w:r>
          </w:p>
        </w:tc>
      </w:tr>
    </w:tbl>
    <w:p w:rsidR="004972C3" w:rsidRDefault="004972C3" w:rsidP="004972C3">
      <w:pPr>
        <w:autoSpaceDE w:val="0"/>
        <w:autoSpaceDN w:val="0"/>
        <w:adjustRightInd w:val="0"/>
        <w:spacing w:after="200"/>
        <w:rPr>
          <w:rFonts w:ascii="Verdana" w:hAnsi="Verdana" w:cs="Verdana"/>
          <w:color w:val="000000"/>
          <w:sz w:val="20"/>
          <w:szCs w:val="20"/>
        </w:rPr>
      </w:pPr>
    </w:p>
    <w:p w:rsidR="004972C3" w:rsidRDefault="004972C3" w:rsidP="004972C3">
      <w:pPr>
        <w:autoSpaceDE w:val="0"/>
        <w:autoSpaceDN w:val="0"/>
        <w:adjustRightInd w:val="0"/>
        <w:spacing w:after="20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4972C3" w:rsidRDefault="004972C3" w:rsidP="004972C3">
      <w:pPr>
        <w:autoSpaceDE w:val="0"/>
        <w:autoSpaceDN w:val="0"/>
        <w:adjustRightInd w:val="0"/>
        <w:spacing w:after="200"/>
        <w:rPr>
          <w:rFonts w:ascii="Verdana" w:hAnsi="Verdana" w:cs="Verdana"/>
          <w:b/>
          <w:bCs/>
          <w:color w:val="000000"/>
          <w:sz w:val="32"/>
          <w:szCs w:val="32"/>
        </w:rPr>
      </w:pPr>
    </w:p>
    <w:p w:rsidR="004972C3" w:rsidRPr="00A974A7" w:rsidRDefault="004972C3" w:rsidP="004972C3">
      <w:pPr>
        <w:autoSpaceDE w:val="0"/>
        <w:autoSpaceDN w:val="0"/>
        <w:adjustRightInd w:val="0"/>
        <w:spacing w:after="200"/>
        <w:rPr>
          <w:b/>
          <w:bCs/>
          <w:color w:val="000000"/>
          <w:sz w:val="28"/>
          <w:szCs w:val="28"/>
        </w:rPr>
      </w:pPr>
      <w:r w:rsidRPr="00A974A7">
        <w:rPr>
          <w:b/>
          <w:bCs/>
          <w:color w:val="000000"/>
          <w:sz w:val="28"/>
          <w:szCs w:val="28"/>
        </w:rPr>
        <w:t>GESTORE DEL SISTEMA</w:t>
      </w:r>
    </w:p>
    <w:p w:rsidR="004972C3" w:rsidRDefault="004972C3" w:rsidP="004972C3">
      <w:p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799"/>
        <w:gridCol w:w="6436"/>
      </w:tblGrid>
      <w:tr w:rsidR="00322C34" w:rsidRPr="00CA0B00" w:rsidTr="00B335C3">
        <w:tc>
          <w:tcPr>
            <w:tcW w:w="2835" w:type="dxa"/>
            <w:shd w:val="clear" w:color="auto" w:fill="C5E0B3"/>
          </w:tcPr>
          <w:p w:rsidR="00322C34" w:rsidRPr="00CA0B00" w:rsidRDefault="00322C34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322C34" w:rsidRPr="006403DA" w:rsidRDefault="00322C34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Gestione Malfunzionamenti</w:t>
            </w:r>
          </w:p>
        </w:tc>
      </w:tr>
      <w:tr w:rsidR="00322C34" w:rsidRPr="00CA0B00" w:rsidTr="00B335C3">
        <w:tc>
          <w:tcPr>
            <w:tcW w:w="2835" w:type="dxa"/>
            <w:shd w:val="clear" w:color="auto" w:fill="C5E0B3"/>
          </w:tcPr>
          <w:p w:rsidR="00322C34" w:rsidRPr="00CA0B00" w:rsidRDefault="00322C34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322C34" w:rsidRPr="001014B4" w:rsidRDefault="009B707F" w:rsidP="00B335C3">
            <w:r>
              <w:t>Gestore del sistema</w:t>
            </w:r>
          </w:p>
        </w:tc>
      </w:tr>
      <w:tr w:rsidR="00322C34" w:rsidRPr="00CA0B00" w:rsidTr="00B335C3">
        <w:tc>
          <w:tcPr>
            <w:tcW w:w="2835" w:type="dxa"/>
            <w:shd w:val="clear" w:color="auto" w:fill="C5E0B3"/>
          </w:tcPr>
          <w:p w:rsidR="00322C34" w:rsidRPr="00CA0B00" w:rsidRDefault="00322C34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322C34" w:rsidRDefault="00322C34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</w:p>
        </w:tc>
      </w:tr>
      <w:tr w:rsidR="00322C34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322C34" w:rsidRPr="00CA0B00" w:rsidRDefault="00322C34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1A6CB0" w:rsidRPr="00A974A7" w:rsidRDefault="001A6CB0" w:rsidP="001A6CB0">
            <w:pPr>
              <w:autoSpaceDE w:val="0"/>
              <w:autoSpaceDN w:val="0"/>
              <w:adjustRightInd w:val="0"/>
              <w:ind w:left="283" w:hanging="283"/>
            </w:pPr>
            <w:r w:rsidRPr="00A974A7">
              <w:t>1. L'amministratore riscontra un malfunzionamento.</w:t>
            </w:r>
          </w:p>
          <w:p w:rsidR="001A6CB0" w:rsidRPr="00A974A7" w:rsidRDefault="001A6CB0" w:rsidP="001A6CB0">
            <w:p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>2. L’amministratore interviene per risolvere.</w:t>
            </w:r>
          </w:p>
          <w:p w:rsidR="00322C34" w:rsidRPr="00C97A3F" w:rsidRDefault="00322C34" w:rsidP="001A6CB0">
            <w:pPr>
              <w:autoSpaceDE w:val="0"/>
              <w:autoSpaceDN w:val="0"/>
              <w:adjustRightInd w:val="0"/>
              <w:ind w:left="720"/>
              <w:rPr>
                <w:color w:val="000000"/>
              </w:rPr>
            </w:pPr>
          </w:p>
        </w:tc>
      </w:tr>
      <w:tr w:rsidR="00322C34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322C34" w:rsidRPr="00CA0B00" w:rsidRDefault="00322C34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322C34" w:rsidRDefault="001A6CB0" w:rsidP="00B335C3">
            <w:r>
              <w:t>Malfunzionamento Corretto</w:t>
            </w:r>
          </w:p>
        </w:tc>
      </w:tr>
    </w:tbl>
    <w:p w:rsidR="00322C34" w:rsidRPr="00A974A7" w:rsidRDefault="00322C34" w:rsidP="004972C3">
      <w:pPr>
        <w:autoSpaceDE w:val="0"/>
        <w:autoSpaceDN w:val="0"/>
        <w:adjustRightInd w:val="0"/>
        <w:rPr>
          <w:b/>
          <w:bCs/>
          <w:color w:val="000000"/>
        </w:rPr>
      </w:pPr>
    </w:p>
    <w:p w:rsidR="004972C3" w:rsidRPr="00A974A7" w:rsidRDefault="004972C3" w:rsidP="004972C3">
      <w:pPr>
        <w:autoSpaceDE w:val="0"/>
        <w:autoSpaceDN w:val="0"/>
        <w:adjustRightInd w:val="0"/>
        <w:spacing w:after="200"/>
        <w:rPr>
          <w:bCs/>
          <w:color w:val="000000"/>
        </w:rPr>
      </w:pPr>
    </w:p>
    <w:p w:rsidR="004972C3" w:rsidRPr="00A974A7" w:rsidRDefault="004972C3" w:rsidP="004972C3">
      <w:pPr>
        <w:autoSpaceDE w:val="0"/>
        <w:autoSpaceDN w:val="0"/>
        <w:adjustRightInd w:val="0"/>
        <w:spacing w:after="200"/>
        <w:rPr>
          <w:b/>
          <w:bCs/>
          <w:color w:val="000000"/>
        </w:rPr>
      </w:pPr>
    </w:p>
    <w:p w:rsidR="004972C3" w:rsidRDefault="004972C3" w:rsidP="004972C3">
      <w:p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792A2A" w:rsidRPr="00CA0B00" w:rsidTr="00B335C3">
        <w:tc>
          <w:tcPr>
            <w:tcW w:w="2835" w:type="dxa"/>
            <w:shd w:val="clear" w:color="auto" w:fill="C5E0B3"/>
          </w:tcPr>
          <w:p w:rsidR="00792A2A" w:rsidRPr="00CA0B00" w:rsidRDefault="00792A2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792A2A" w:rsidRPr="006403DA" w:rsidRDefault="00792A2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Eliminare Account</w:t>
            </w:r>
          </w:p>
        </w:tc>
      </w:tr>
      <w:tr w:rsidR="00792A2A" w:rsidRPr="00CA0B00" w:rsidTr="00B335C3">
        <w:tc>
          <w:tcPr>
            <w:tcW w:w="2835" w:type="dxa"/>
            <w:shd w:val="clear" w:color="auto" w:fill="C5E0B3"/>
          </w:tcPr>
          <w:p w:rsidR="00792A2A" w:rsidRPr="00CA0B00" w:rsidRDefault="00792A2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792A2A" w:rsidRPr="001014B4" w:rsidRDefault="00792A2A" w:rsidP="00B335C3">
            <w:r>
              <w:t>Gestore del sistema</w:t>
            </w:r>
          </w:p>
        </w:tc>
      </w:tr>
      <w:tr w:rsidR="00792A2A" w:rsidRPr="00CA0B00" w:rsidTr="00B335C3">
        <w:tc>
          <w:tcPr>
            <w:tcW w:w="2835" w:type="dxa"/>
            <w:shd w:val="clear" w:color="auto" w:fill="C5E0B3"/>
          </w:tcPr>
          <w:p w:rsidR="00792A2A" w:rsidRPr="00CA0B00" w:rsidRDefault="00792A2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792A2A" w:rsidRDefault="00792A2A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</w:p>
        </w:tc>
      </w:tr>
      <w:tr w:rsidR="00792A2A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792A2A" w:rsidRPr="00CA0B00" w:rsidRDefault="00792A2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792A2A" w:rsidRPr="00A974A7" w:rsidRDefault="00792A2A" w:rsidP="00792A2A">
            <w:pPr>
              <w:autoSpaceDE w:val="0"/>
              <w:autoSpaceDN w:val="0"/>
              <w:adjustRightInd w:val="0"/>
              <w:ind w:left="283" w:hanging="283"/>
            </w:pPr>
            <w:r w:rsidRPr="00A974A7">
              <w:t>1. L'amministratore entra sul database.</w:t>
            </w:r>
          </w:p>
          <w:p w:rsidR="00792A2A" w:rsidRPr="00A974A7" w:rsidRDefault="00792A2A" w:rsidP="00792A2A">
            <w:pPr>
              <w:autoSpaceDE w:val="0"/>
              <w:autoSpaceDN w:val="0"/>
              <w:adjustRightInd w:val="0"/>
              <w:ind w:left="283" w:hanging="283"/>
            </w:pPr>
            <w:r w:rsidRPr="00A974A7">
              <w:t>2. L’amministratore controlla l’account/gli account da eliminare.</w:t>
            </w:r>
          </w:p>
          <w:p w:rsidR="00792A2A" w:rsidRPr="00A974A7" w:rsidRDefault="00792A2A" w:rsidP="00792A2A">
            <w:p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rPr>
                <w:lang w:val="en-US"/>
              </w:rPr>
              <w:t xml:space="preserve">3. L’ </w:t>
            </w:r>
            <w:r w:rsidRPr="00A974A7">
              <w:t>amministratore procede all’eliminazione.</w:t>
            </w:r>
          </w:p>
          <w:p w:rsidR="00792A2A" w:rsidRPr="00C97A3F" w:rsidRDefault="00792A2A" w:rsidP="00792A2A">
            <w:p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</w:p>
        </w:tc>
      </w:tr>
      <w:tr w:rsidR="00792A2A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792A2A" w:rsidRPr="00CA0B00" w:rsidRDefault="00792A2A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792A2A" w:rsidRDefault="00792A2A" w:rsidP="00B335C3">
            <w:r>
              <w:t>Account Eliminato</w:t>
            </w:r>
          </w:p>
        </w:tc>
      </w:tr>
    </w:tbl>
    <w:p w:rsidR="00792A2A" w:rsidRPr="00A974A7" w:rsidRDefault="00792A2A" w:rsidP="004972C3">
      <w:pPr>
        <w:autoSpaceDE w:val="0"/>
        <w:autoSpaceDN w:val="0"/>
        <w:adjustRightInd w:val="0"/>
        <w:rPr>
          <w:b/>
          <w:bCs/>
          <w:color w:val="000000"/>
        </w:rPr>
      </w:pPr>
    </w:p>
    <w:p w:rsidR="004972C3" w:rsidRDefault="004972C3" w:rsidP="004972C3">
      <w:pPr>
        <w:autoSpaceDE w:val="0"/>
        <w:autoSpaceDN w:val="0"/>
        <w:adjustRightInd w:val="0"/>
        <w:spacing w:after="20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4972C3" w:rsidRDefault="004972C3" w:rsidP="004972C3">
      <w:pPr>
        <w:autoSpaceDE w:val="0"/>
        <w:autoSpaceDN w:val="0"/>
        <w:adjustRightInd w:val="0"/>
        <w:spacing w:after="20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4972C3" w:rsidRDefault="004972C3" w:rsidP="004972C3">
      <w:pPr>
        <w:autoSpaceDE w:val="0"/>
        <w:autoSpaceDN w:val="0"/>
        <w:adjustRightInd w:val="0"/>
        <w:spacing w:after="200"/>
        <w:rPr>
          <w:rFonts w:ascii="Verdana" w:hAnsi="Verdana" w:cs="Verdana"/>
          <w:b/>
          <w:bCs/>
          <w:color w:val="000000"/>
          <w:sz w:val="20"/>
          <w:szCs w:val="20"/>
        </w:rPr>
      </w:pPr>
    </w:p>
    <w:p w:rsidR="004972C3" w:rsidRDefault="004972C3" w:rsidP="004972C3">
      <w:p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4C3771" w:rsidRPr="00CA0B00" w:rsidTr="00B335C3"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4C3771" w:rsidRPr="006403DA" w:rsidRDefault="004C3771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Confermare Account</w:t>
            </w:r>
          </w:p>
        </w:tc>
      </w:tr>
      <w:tr w:rsidR="004C3771" w:rsidRPr="00CA0B00" w:rsidTr="00B335C3"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4C3771" w:rsidRPr="001014B4" w:rsidRDefault="004C3771" w:rsidP="00B335C3">
            <w:r>
              <w:t>Gestore del sistema</w:t>
            </w:r>
          </w:p>
        </w:tc>
      </w:tr>
      <w:tr w:rsidR="004C3771" w:rsidRPr="00CA0B00" w:rsidTr="00B335C3"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4C3771" w:rsidRDefault="004C3771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</w:p>
        </w:tc>
      </w:tr>
      <w:tr w:rsidR="004C3771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4C3771" w:rsidRPr="00A974A7" w:rsidRDefault="004C3771" w:rsidP="004C3771">
            <w:pPr>
              <w:autoSpaceDE w:val="0"/>
              <w:autoSpaceDN w:val="0"/>
              <w:adjustRightInd w:val="0"/>
              <w:ind w:left="283" w:hanging="283"/>
            </w:pPr>
            <w:r w:rsidRPr="00A974A7">
              <w:t>1. L'amministratore entra sul database.</w:t>
            </w:r>
          </w:p>
          <w:p w:rsidR="004C3771" w:rsidRPr="00A974A7" w:rsidRDefault="004C3771" w:rsidP="004C3771">
            <w:pPr>
              <w:autoSpaceDE w:val="0"/>
              <w:autoSpaceDN w:val="0"/>
              <w:adjustRightInd w:val="0"/>
              <w:ind w:left="283" w:hanging="283"/>
            </w:pPr>
            <w:r w:rsidRPr="00A974A7">
              <w:t>2. L’amministratore controlla l’account/gli account da confermare.</w:t>
            </w:r>
          </w:p>
          <w:p w:rsidR="004C3771" w:rsidRPr="00A974A7" w:rsidRDefault="004C3771" w:rsidP="004C3771">
            <w:p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rPr>
                <w:lang w:val="en-US"/>
              </w:rPr>
              <w:t xml:space="preserve">3. </w:t>
            </w:r>
            <w:r w:rsidRPr="00A974A7">
              <w:t>L’amministratore procede alla conferma.</w:t>
            </w:r>
          </w:p>
          <w:p w:rsidR="004C3771" w:rsidRPr="00C97A3F" w:rsidRDefault="004C3771" w:rsidP="00B335C3">
            <w:p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</w:p>
        </w:tc>
      </w:tr>
      <w:tr w:rsidR="004C3771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4C3771" w:rsidRDefault="004C3771" w:rsidP="004C3771">
            <w:r>
              <w:t>Account Confermato</w:t>
            </w:r>
          </w:p>
        </w:tc>
      </w:tr>
    </w:tbl>
    <w:p w:rsidR="004C3771" w:rsidRPr="00A974A7" w:rsidRDefault="004C3771" w:rsidP="004972C3">
      <w:pPr>
        <w:autoSpaceDE w:val="0"/>
        <w:autoSpaceDN w:val="0"/>
        <w:adjustRightInd w:val="0"/>
        <w:rPr>
          <w:b/>
          <w:bCs/>
          <w:color w:val="000000"/>
        </w:rPr>
      </w:pPr>
    </w:p>
    <w:p w:rsidR="004972C3" w:rsidRPr="00A974A7" w:rsidRDefault="004972C3" w:rsidP="004972C3">
      <w:pPr>
        <w:autoSpaceDE w:val="0"/>
        <w:autoSpaceDN w:val="0"/>
        <w:adjustRightInd w:val="0"/>
        <w:spacing w:after="200"/>
        <w:rPr>
          <w:b/>
          <w:bCs/>
          <w:color w:val="000000"/>
        </w:rPr>
      </w:pPr>
    </w:p>
    <w:p w:rsidR="004972C3" w:rsidRPr="00A974A7" w:rsidRDefault="004972C3" w:rsidP="004972C3">
      <w:pPr>
        <w:autoSpaceDE w:val="0"/>
        <w:autoSpaceDN w:val="0"/>
        <w:adjustRightInd w:val="0"/>
        <w:spacing w:after="200"/>
        <w:rPr>
          <w:b/>
          <w:noProof/>
          <w:color w:val="000000"/>
        </w:rPr>
      </w:pPr>
    </w:p>
    <w:p w:rsidR="0052487F" w:rsidRPr="00A974A7" w:rsidRDefault="0052487F" w:rsidP="004972C3">
      <w:pPr>
        <w:autoSpaceDE w:val="0"/>
        <w:autoSpaceDN w:val="0"/>
        <w:adjustRightInd w:val="0"/>
        <w:spacing w:after="200"/>
        <w:rPr>
          <w:b/>
          <w:bCs/>
          <w:color w:val="000000"/>
        </w:rPr>
      </w:pPr>
    </w:p>
    <w:p w:rsidR="004972C3" w:rsidRDefault="004972C3" w:rsidP="004972C3">
      <w:pPr>
        <w:autoSpaceDE w:val="0"/>
        <w:autoSpaceDN w:val="0"/>
        <w:adjustRightInd w:val="0"/>
        <w:rPr>
          <w:b/>
          <w:bCs/>
          <w:color w:val="000000"/>
        </w:rPr>
      </w:pPr>
    </w:p>
    <w:tbl>
      <w:tblPr>
        <w:tblW w:w="0" w:type="auto"/>
        <w:tblInd w:w="392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800"/>
        <w:gridCol w:w="6435"/>
      </w:tblGrid>
      <w:tr w:rsidR="004C3771" w:rsidRPr="00CA0B00" w:rsidTr="00B335C3"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Caso d’uso</w:t>
            </w:r>
          </w:p>
        </w:tc>
        <w:tc>
          <w:tcPr>
            <w:tcW w:w="6550" w:type="dxa"/>
            <w:shd w:val="clear" w:color="auto" w:fill="auto"/>
          </w:tcPr>
          <w:p w:rsidR="004C3771" w:rsidRPr="006403DA" w:rsidRDefault="004C3771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 w:rsidRPr="00A974A7">
              <w:rPr>
                <w:b/>
                <w:bCs/>
                <w:color w:val="000000"/>
              </w:rPr>
              <w:t>Backup del Database</w:t>
            </w:r>
          </w:p>
        </w:tc>
      </w:tr>
      <w:tr w:rsidR="004C3771" w:rsidRPr="00CA0B00" w:rsidTr="00B335C3"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Attori</w:t>
            </w:r>
          </w:p>
        </w:tc>
        <w:tc>
          <w:tcPr>
            <w:tcW w:w="6550" w:type="dxa"/>
            <w:shd w:val="clear" w:color="auto" w:fill="auto"/>
          </w:tcPr>
          <w:p w:rsidR="004C3771" w:rsidRPr="001014B4" w:rsidRDefault="004C3771" w:rsidP="00B335C3">
            <w:r>
              <w:t>Gestore del sistema</w:t>
            </w:r>
          </w:p>
        </w:tc>
      </w:tr>
      <w:tr w:rsidR="004C3771" w:rsidRPr="00CA0B00" w:rsidTr="00B335C3"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d’entrata</w:t>
            </w:r>
          </w:p>
        </w:tc>
        <w:tc>
          <w:tcPr>
            <w:tcW w:w="6550" w:type="dxa"/>
            <w:shd w:val="clear" w:color="auto" w:fill="auto"/>
          </w:tcPr>
          <w:p w:rsidR="004C3771" w:rsidRDefault="004C3771" w:rsidP="00B335C3">
            <w:pPr>
              <w:numPr>
                <w:ilvl w:val="11"/>
                <w:numId w:val="0"/>
              </w:numPr>
              <w:autoSpaceDE w:val="0"/>
              <w:autoSpaceDN w:val="0"/>
              <w:adjustRightInd w:val="0"/>
            </w:pPr>
          </w:p>
        </w:tc>
      </w:tr>
      <w:tr w:rsidR="004C3771" w:rsidRPr="00CA0B00" w:rsidTr="00B335C3">
        <w:trPr>
          <w:trHeight w:val="1501"/>
        </w:trPr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 w:rsidRPr="00CA0B00">
              <w:rPr>
                <w:rFonts w:ascii="Calibri" w:hAnsi="Calibri"/>
                <w:b/>
                <w:sz w:val="28"/>
                <w:szCs w:val="28"/>
              </w:rPr>
              <w:t>Flusso di Eventi</w:t>
            </w:r>
          </w:p>
        </w:tc>
        <w:tc>
          <w:tcPr>
            <w:tcW w:w="6550" w:type="dxa"/>
            <w:shd w:val="clear" w:color="auto" w:fill="auto"/>
          </w:tcPr>
          <w:p w:rsidR="004C3771" w:rsidRPr="00A974A7" w:rsidRDefault="004C3771" w:rsidP="004C3771">
            <w:pPr>
              <w:autoSpaceDE w:val="0"/>
              <w:autoSpaceDN w:val="0"/>
              <w:adjustRightInd w:val="0"/>
              <w:ind w:left="283" w:hanging="283"/>
            </w:pPr>
            <w:r w:rsidRPr="00A974A7">
              <w:t>1. L'amministratore entra sul database.</w:t>
            </w:r>
          </w:p>
          <w:p w:rsidR="004C3771" w:rsidRPr="00A974A7" w:rsidRDefault="004C3771" w:rsidP="004C3771">
            <w:p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  <w:r w:rsidRPr="00A974A7">
              <w:t>2. L’amministratore esegue il backup del database.</w:t>
            </w:r>
          </w:p>
          <w:p w:rsidR="004C3771" w:rsidRPr="00C97A3F" w:rsidRDefault="004C3771" w:rsidP="004C3771">
            <w:pPr>
              <w:autoSpaceDE w:val="0"/>
              <w:autoSpaceDN w:val="0"/>
              <w:adjustRightInd w:val="0"/>
              <w:ind w:left="283" w:hanging="283"/>
              <w:rPr>
                <w:color w:val="000000"/>
              </w:rPr>
            </w:pPr>
          </w:p>
        </w:tc>
      </w:tr>
      <w:tr w:rsidR="004C3771" w:rsidRPr="00CA0B00" w:rsidTr="00B335C3">
        <w:trPr>
          <w:trHeight w:val="516"/>
        </w:trPr>
        <w:tc>
          <w:tcPr>
            <w:tcW w:w="2835" w:type="dxa"/>
            <w:shd w:val="clear" w:color="auto" w:fill="C5E0B3"/>
          </w:tcPr>
          <w:p w:rsidR="004C3771" w:rsidRPr="00CA0B00" w:rsidRDefault="004C3771" w:rsidP="00B335C3">
            <w:pPr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Condizione d’uscita</w:t>
            </w:r>
          </w:p>
        </w:tc>
        <w:tc>
          <w:tcPr>
            <w:tcW w:w="6550" w:type="dxa"/>
            <w:shd w:val="clear" w:color="auto" w:fill="auto"/>
          </w:tcPr>
          <w:p w:rsidR="004C3771" w:rsidRDefault="004C3771" w:rsidP="00B335C3">
            <w:r>
              <w:t>Backup effettuato</w:t>
            </w:r>
          </w:p>
        </w:tc>
      </w:tr>
    </w:tbl>
    <w:p w:rsidR="004C3771" w:rsidRPr="00A974A7" w:rsidRDefault="004C3771" w:rsidP="004972C3">
      <w:pPr>
        <w:autoSpaceDE w:val="0"/>
        <w:autoSpaceDN w:val="0"/>
        <w:adjustRightInd w:val="0"/>
        <w:rPr>
          <w:b/>
          <w:bCs/>
          <w:color w:val="000000"/>
        </w:rPr>
      </w:pPr>
    </w:p>
    <w:p w:rsidR="004972C3" w:rsidRPr="00A974A7" w:rsidRDefault="004972C3" w:rsidP="004972C3">
      <w:pPr>
        <w:autoSpaceDE w:val="0"/>
        <w:autoSpaceDN w:val="0"/>
        <w:adjustRightInd w:val="0"/>
        <w:rPr>
          <w:color w:val="000000"/>
        </w:rPr>
      </w:pPr>
    </w:p>
    <w:p w:rsidR="00286099" w:rsidRDefault="00286099" w:rsidP="004972C3">
      <w:pPr>
        <w:ind w:left="709"/>
        <w:rPr>
          <w:b/>
          <w:sz w:val="28"/>
          <w:szCs w:val="28"/>
        </w:rPr>
      </w:pPr>
    </w:p>
    <w:p w:rsidR="00C74254" w:rsidRDefault="00C74254" w:rsidP="006A0B96">
      <w:pPr>
        <w:ind w:left="360"/>
        <w:rPr>
          <w:b/>
          <w:sz w:val="28"/>
          <w:szCs w:val="28"/>
        </w:rPr>
      </w:pPr>
    </w:p>
    <w:p w:rsidR="00C74254" w:rsidRDefault="00C74254" w:rsidP="006A0B96">
      <w:pPr>
        <w:ind w:left="360"/>
        <w:rPr>
          <w:b/>
          <w:sz w:val="28"/>
          <w:szCs w:val="28"/>
        </w:rPr>
      </w:pPr>
    </w:p>
    <w:p w:rsidR="00C74254" w:rsidRDefault="00C74254" w:rsidP="006A0B96">
      <w:pPr>
        <w:ind w:left="360"/>
        <w:rPr>
          <w:b/>
          <w:sz w:val="28"/>
          <w:szCs w:val="28"/>
        </w:rPr>
      </w:pPr>
    </w:p>
    <w:p w:rsidR="00C74254" w:rsidRDefault="00C74254" w:rsidP="006A0B96">
      <w:pPr>
        <w:ind w:left="360"/>
        <w:rPr>
          <w:b/>
          <w:sz w:val="28"/>
          <w:szCs w:val="28"/>
        </w:rPr>
      </w:pPr>
    </w:p>
    <w:p w:rsidR="00C74254" w:rsidRDefault="00C74254" w:rsidP="006A0B96">
      <w:pPr>
        <w:ind w:left="360"/>
        <w:rPr>
          <w:b/>
          <w:sz w:val="28"/>
          <w:szCs w:val="28"/>
        </w:rPr>
      </w:pPr>
    </w:p>
    <w:p w:rsidR="00A62BF3" w:rsidRDefault="00A62BF3" w:rsidP="006A0B96">
      <w:pPr>
        <w:ind w:left="360"/>
        <w:rPr>
          <w:b/>
          <w:sz w:val="28"/>
          <w:szCs w:val="28"/>
        </w:rPr>
      </w:pPr>
    </w:p>
    <w:p w:rsidR="00A62BF3" w:rsidRDefault="00A62BF3" w:rsidP="006A0B96">
      <w:pPr>
        <w:ind w:left="360"/>
        <w:rPr>
          <w:b/>
          <w:sz w:val="28"/>
          <w:szCs w:val="28"/>
        </w:rPr>
      </w:pPr>
    </w:p>
    <w:p w:rsidR="00A62BF3" w:rsidRPr="00A56653" w:rsidRDefault="00A62BF3" w:rsidP="00A62BF3">
      <w:pPr>
        <w:rPr>
          <w:b/>
          <w:sz w:val="32"/>
        </w:rPr>
      </w:pPr>
    </w:p>
    <w:p w:rsidR="00A62BF3" w:rsidRPr="00BD107B" w:rsidRDefault="00A62BF3" w:rsidP="00A43078">
      <w:pPr>
        <w:numPr>
          <w:ilvl w:val="0"/>
          <w:numId w:val="16"/>
        </w:numPr>
      </w:pPr>
      <w:r>
        <w:rPr>
          <w:b/>
          <w:sz w:val="32"/>
        </w:rPr>
        <w:t>System Model</w:t>
      </w:r>
    </w:p>
    <w:p w:rsidR="00A62BF3" w:rsidRDefault="00A62BF3" w:rsidP="00A62BF3">
      <w:pPr>
        <w:rPr>
          <w:b/>
          <w:sz w:val="32"/>
        </w:rPr>
      </w:pPr>
    </w:p>
    <w:p w:rsidR="00A62BF3" w:rsidRPr="00BD7332" w:rsidRDefault="00A62BF3" w:rsidP="00A43078">
      <w:pPr>
        <w:numPr>
          <w:ilvl w:val="0"/>
          <w:numId w:val="16"/>
        </w:numPr>
      </w:pPr>
      <w:r>
        <w:rPr>
          <w:b/>
          <w:sz w:val="32"/>
        </w:rPr>
        <w:t>Use Case Model</w:t>
      </w:r>
    </w:p>
    <w:p w:rsidR="00A62BF3" w:rsidRPr="0055423F" w:rsidRDefault="00A62BF3" w:rsidP="004D2BEB">
      <w:r>
        <w:rPr>
          <w:b/>
          <w:sz w:val="32"/>
        </w:rPr>
        <w:tab/>
      </w:r>
      <w:r w:rsidR="004D2BEB">
        <w:rPr>
          <w:noProof/>
        </w:rPr>
        <w:lastRenderedPageBreak/>
        <w:drawing>
          <wp:inline distT="0" distB="0" distL="0" distR="0">
            <wp:extent cx="6119495" cy="556958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 case model bocciatu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rPr>
          <w:b/>
          <w:sz w:val="32"/>
        </w:rPr>
      </w:pPr>
    </w:p>
    <w:p w:rsidR="00A62BF3" w:rsidRDefault="00A62BF3" w:rsidP="00A62BF3">
      <w:pPr>
        <w:rPr>
          <w:b/>
          <w:sz w:val="32"/>
        </w:rPr>
      </w:pPr>
    </w:p>
    <w:p w:rsidR="00A62BF3" w:rsidRDefault="00A62BF3" w:rsidP="00A62BF3">
      <w:pPr>
        <w:ind w:left="360"/>
        <w:rPr>
          <w:b/>
          <w:sz w:val="32"/>
        </w:rPr>
      </w:pPr>
    </w:p>
    <w:p w:rsidR="00A62BF3" w:rsidRDefault="00A62BF3" w:rsidP="00A62BF3">
      <w:pPr>
        <w:ind w:left="360"/>
        <w:rPr>
          <w:b/>
          <w:sz w:val="32"/>
        </w:rPr>
      </w:pPr>
    </w:p>
    <w:p w:rsidR="00A62BF3" w:rsidRDefault="00A62BF3" w:rsidP="00A62BF3">
      <w:pPr>
        <w:ind w:left="360"/>
        <w:rPr>
          <w:b/>
          <w:sz w:val="32"/>
        </w:rPr>
      </w:pPr>
    </w:p>
    <w:p w:rsidR="00A62BF3" w:rsidRDefault="00A62BF3" w:rsidP="00A62BF3">
      <w:pPr>
        <w:ind w:left="360"/>
        <w:rPr>
          <w:b/>
          <w:sz w:val="32"/>
        </w:rPr>
      </w:pPr>
    </w:p>
    <w:p w:rsidR="00A62BF3" w:rsidRDefault="00A62BF3" w:rsidP="00A62BF3">
      <w:pPr>
        <w:ind w:left="360"/>
        <w:rPr>
          <w:b/>
          <w:sz w:val="32"/>
        </w:rPr>
      </w:pPr>
    </w:p>
    <w:p w:rsidR="00A62BF3" w:rsidRDefault="00A62BF3" w:rsidP="00A62BF3">
      <w:pPr>
        <w:ind w:left="360"/>
        <w:rPr>
          <w:b/>
          <w:sz w:val="32"/>
        </w:rPr>
      </w:pPr>
    </w:p>
    <w:p w:rsidR="00A62BF3" w:rsidRDefault="00A62BF3" w:rsidP="00A62BF3">
      <w:pPr>
        <w:ind w:left="360"/>
        <w:rPr>
          <w:b/>
          <w:sz w:val="32"/>
        </w:rPr>
      </w:pPr>
    </w:p>
    <w:p w:rsidR="00A62BF3" w:rsidRPr="00BD107B" w:rsidRDefault="00A62BF3" w:rsidP="00A43078">
      <w:pPr>
        <w:numPr>
          <w:ilvl w:val="0"/>
          <w:numId w:val="14"/>
        </w:numPr>
      </w:pPr>
      <w:proofErr w:type="spellStart"/>
      <w:r>
        <w:rPr>
          <w:b/>
          <w:sz w:val="32"/>
        </w:rPr>
        <w:t>Dynamic</w:t>
      </w:r>
      <w:proofErr w:type="spellEnd"/>
      <w:r>
        <w:rPr>
          <w:b/>
          <w:sz w:val="32"/>
        </w:rPr>
        <w:t xml:space="preserve"> Model</w:t>
      </w:r>
    </w:p>
    <w:p w:rsidR="00A62BF3" w:rsidRDefault="00A62BF3" w:rsidP="00A43078">
      <w:pPr>
        <w:numPr>
          <w:ilvl w:val="1"/>
          <w:numId w:val="15"/>
        </w:numPr>
        <w:rPr>
          <w:b/>
          <w:sz w:val="32"/>
        </w:rPr>
      </w:pPr>
      <w:proofErr w:type="spellStart"/>
      <w:r>
        <w:rPr>
          <w:b/>
          <w:sz w:val="32"/>
        </w:rPr>
        <w:t>Sequence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diagram</w:t>
      </w:r>
      <w:proofErr w:type="spellEnd"/>
    </w:p>
    <w:p w:rsidR="00A62BF3" w:rsidRDefault="00A62BF3" w:rsidP="00A62BF3">
      <w:pPr>
        <w:ind w:left="1200"/>
        <w:rPr>
          <w:b/>
          <w:sz w:val="32"/>
          <w:u w:val="single"/>
        </w:rPr>
      </w:pPr>
    </w:p>
    <w:p w:rsidR="00A62BF3" w:rsidRPr="00A56653" w:rsidRDefault="00A62BF3" w:rsidP="00A62BF3">
      <w:pPr>
        <w:ind w:left="120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Aggiungi P</w:t>
      </w:r>
      <w:r w:rsidRPr="00D97A01">
        <w:rPr>
          <w:b/>
          <w:sz w:val="32"/>
          <w:u w:val="single"/>
        </w:rPr>
        <w:t>rodotto</w:t>
      </w:r>
      <w:r>
        <w:rPr>
          <w:b/>
          <w:sz w:val="32"/>
          <w:u w:val="single"/>
        </w:rPr>
        <w:t xml:space="preserve"> Al Carrello</w:t>
      </w:r>
    </w:p>
    <w:p w:rsidR="00E119D4" w:rsidRDefault="00A62BF3" w:rsidP="00E119D4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A62BF3" w:rsidRDefault="00E119D4" w:rsidP="008769E0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  <w:t xml:space="preserve">          -</w:t>
      </w:r>
      <w:r w:rsidR="008769E0">
        <w:rPr>
          <w:sz w:val="28"/>
          <w:szCs w:val="28"/>
        </w:rPr>
        <w:t>Lista Prodotti</w:t>
      </w:r>
    </w:p>
    <w:p w:rsidR="008769E0" w:rsidRDefault="008769E0" w:rsidP="008769E0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-Conferma Aggiunta</w:t>
      </w:r>
    </w:p>
    <w:p w:rsidR="008769E0" w:rsidRDefault="008769E0" w:rsidP="008769E0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8769E0" w:rsidRDefault="008769E0" w:rsidP="008769E0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ControlloProdotti</w:t>
      </w:r>
      <w:proofErr w:type="spellEnd"/>
    </w:p>
    <w:p w:rsidR="00A62BF3" w:rsidRDefault="00A62BF3" w:rsidP="00D8097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62BF3" w:rsidRDefault="009311EA" w:rsidP="00CD1A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714625"/>
            <wp:effectExtent l="0" t="0" r="0" b="0"/>
            <wp:docPr id="19" name="Immagine 19" descr="Aggiungi Prodotto Car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ggiungi Prodotto Carrell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D8097A" w:rsidRDefault="00D8097A" w:rsidP="00D8097A">
      <w:pPr>
        <w:ind w:firstLine="709"/>
        <w:rPr>
          <w:b/>
          <w:sz w:val="32"/>
          <w:u w:val="single"/>
        </w:rPr>
      </w:pPr>
    </w:p>
    <w:p w:rsidR="00A62BF3" w:rsidRPr="00D97A01" w:rsidRDefault="00A62BF3" w:rsidP="00D8097A">
      <w:pPr>
        <w:ind w:firstLine="709"/>
        <w:rPr>
          <w:b/>
          <w:sz w:val="32"/>
          <w:u w:val="single"/>
        </w:rPr>
      </w:pPr>
      <w:r>
        <w:rPr>
          <w:b/>
          <w:sz w:val="32"/>
          <w:u w:val="single"/>
        </w:rPr>
        <w:t>Visualizza C</w:t>
      </w:r>
      <w:r w:rsidRPr="00D97A01">
        <w:rPr>
          <w:b/>
          <w:sz w:val="32"/>
          <w:u w:val="single"/>
        </w:rPr>
        <w:t>atalogo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A62BF3" w:rsidRDefault="006B1848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="0042346B">
        <w:rPr>
          <w:sz w:val="28"/>
          <w:szCs w:val="28"/>
        </w:rPr>
        <w:t>Cate</w:t>
      </w:r>
      <w:r w:rsidR="009C3F14">
        <w:rPr>
          <w:sz w:val="28"/>
          <w:szCs w:val="28"/>
        </w:rPr>
        <w:t>gorie</w:t>
      </w:r>
    </w:p>
    <w:p w:rsidR="009C3F14" w:rsidRDefault="009C3F14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-Visualizza Catalogo</w:t>
      </w:r>
    </w:p>
    <w:p w:rsidR="00A62BF3" w:rsidRDefault="009C3F14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>Control:</w:t>
      </w:r>
    </w:p>
    <w:p w:rsidR="009C3F14" w:rsidRDefault="009C3F14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ControlloProdotti</w:t>
      </w:r>
      <w:proofErr w:type="spellEnd"/>
    </w:p>
    <w:p w:rsidR="006B1848" w:rsidRDefault="006B1848" w:rsidP="009C3F1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</w:t>
      </w:r>
      <w:r w:rsidR="009311EA" w:rsidRPr="00DB1270">
        <w:rPr>
          <w:noProof/>
        </w:rPr>
        <w:drawing>
          <wp:inline distT="0" distB="0" distL="0" distR="0">
            <wp:extent cx="4752975" cy="2505075"/>
            <wp:effectExtent l="0" t="0" r="0" b="0"/>
            <wp:docPr id="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</w:t>
      </w:r>
    </w:p>
    <w:p w:rsidR="00F06701" w:rsidRDefault="00F06701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62BF3" w:rsidRPr="00D97A01" w:rsidRDefault="00A62BF3" w:rsidP="00A62BF3">
      <w:pPr>
        <w:ind w:left="1200"/>
        <w:rPr>
          <w:b/>
          <w:sz w:val="32"/>
          <w:u w:val="single"/>
        </w:rPr>
      </w:pPr>
      <w:r>
        <w:rPr>
          <w:b/>
          <w:sz w:val="32"/>
          <w:u w:val="single"/>
        </w:rPr>
        <w:t>Elimina Prodotti Dal Carrello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C80031" w:rsidRDefault="00C80031" w:rsidP="00C80031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>-</w:t>
      </w:r>
      <w:r w:rsidR="00F45405">
        <w:rPr>
          <w:sz w:val="28"/>
          <w:szCs w:val="28"/>
        </w:rPr>
        <w:t>Lista Prodotti</w:t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F45405">
        <w:rPr>
          <w:sz w:val="28"/>
          <w:szCs w:val="28"/>
        </w:rPr>
        <w:t>ConfermaEliminazione</w:t>
      </w:r>
      <w:proofErr w:type="spellEnd"/>
    </w:p>
    <w:p w:rsidR="00F45405" w:rsidRDefault="00F45405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F45405" w:rsidRDefault="00F45405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ControlloProdotti</w:t>
      </w:r>
      <w:proofErr w:type="spellEnd"/>
    </w:p>
    <w:p w:rsidR="00A62BF3" w:rsidRDefault="009311EA" w:rsidP="00CC79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724150"/>
            <wp:effectExtent l="0" t="0" r="0" b="0"/>
            <wp:docPr id="21" name="Immagine 21" descr="Elimina Prodotto Car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limina Prodotto Carrell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7A" w:rsidRDefault="00D8097A" w:rsidP="00A62BF3">
      <w:pPr>
        <w:ind w:left="1200"/>
        <w:rPr>
          <w:sz w:val="28"/>
          <w:szCs w:val="28"/>
        </w:rPr>
      </w:pPr>
    </w:p>
    <w:p w:rsidR="00A62BF3" w:rsidRPr="00D97A01" w:rsidRDefault="008D6C75" w:rsidP="00A62BF3">
      <w:pPr>
        <w:ind w:left="1200"/>
        <w:rPr>
          <w:b/>
          <w:sz w:val="32"/>
          <w:u w:val="single"/>
        </w:rPr>
      </w:pPr>
      <w:r>
        <w:rPr>
          <w:b/>
          <w:sz w:val="32"/>
          <w:u w:val="single"/>
        </w:rPr>
        <w:t>Modifica Prodotti Ne</w:t>
      </w:r>
      <w:r w:rsidR="00A62BF3">
        <w:rPr>
          <w:b/>
          <w:sz w:val="32"/>
          <w:u w:val="single"/>
        </w:rPr>
        <w:t>l Carrello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2279E5" w:rsidRDefault="002279E5" w:rsidP="002279E5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>-</w:t>
      </w:r>
      <w:r w:rsidR="005A1CD6">
        <w:rPr>
          <w:sz w:val="28"/>
          <w:szCs w:val="28"/>
        </w:rPr>
        <w:t>Lista Prodotti</w:t>
      </w:r>
    </w:p>
    <w:p w:rsidR="00A62BF3" w:rsidRDefault="002C2DB2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5A1CD6">
        <w:rPr>
          <w:sz w:val="28"/>
          <w:szCs w:val="28"/>
        </w:rPr>
        <w:t>Conferma Modifica</w:t>
      </w:r>
    </w:p>
    <w:p w:rsidR="005A1CD6" w:rsidRDefault="005A1CD6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5A1CD6" w:rsidRDefault="005A1CD6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ControlloProdotti</w:t>
      </w:r>
      <w:proofErr w:type="spellEnd"/>
    </w:p>
    <w:p w:rsidR="00A62BF3" w:rsidRDefault="00A62BF3" w:rsidP="00A62BF3">
      <w:pPr>
        <w:ind w:left="1200"/>
        <w:rPr>
          <w:sz w:val="28"/>
          <w:szCs w:val="28"/>
        </w:rPr>
      </w:pPr>
    </w:p>
    <w:p w:rsidR="00A62BF3" w:rsidRDefault="009311EA" w:rsidP="00B90E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867025"/>
            <wp:effectExtent l="0" t="0" r="0" b="0"/>
            <wp:docPr id="22" name="Immagine 22" descr="Modifica Prodotto Car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odifica Prodotto Carrell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D8097A" w:rsidRDefault="00D8097A" w:rsidP="00A62BF3">
      <w:pPr>
        <w:ind w:left="1200"/>
        <w:rPr>
          <w:b/>
          <w:sz w:val="32"/>
          <w:szCs w:val="32"/>
          <w:u w:val="single"/>
        </w:rPr>
      </w:pPr>
    </w:p>
    <w:p w:rsidR="00A62BF3" w:rsidRPr="00D97A01" w:rsidRDefault="00A62BF3" w:rsidP="00A62BF3">
      <w:pPr>
        <w:ind w:left="1200"/>
        <w:rPr>
          <w:b/>
          <w:sz w:val="32"/>
          <w:szCs w:val="32"/>
          <w:u w:val="single"/>
        </w:rPr>
      </w:pPr>
      <w:r w:rsidRPr="00D97A01">
        <w:rPr>
          <w:b/>
          <w:sz w:val="32"/>
          <w:szCs w:val="32"/>
          <w:u w:val="single"/>
        </w:rPr>
        <w:t>Registrazione Utente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>:</w:t>
      </w:r>
    </w:p>
    <w:p w:rsidR="00A62BF3" w:rsidRDefault="00A62BF3" w:rsidP="002B58ED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B58ED">
        <w:rPr>
          <w:sz w:val="28"/>
          <w:szCs w:val="28"/>
        </w:rPr>
        <w:t>-Utente</w:t>
      </w:r>
    </w:p>
    <w:p w:rsidR="00A62BF3" w:rsidRDefault="006A09EB" w:rsidP="006A09EB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BA5485" w:rsidRDefault="00BA5485" w:rsidP="002B58ED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>-Form</w:t>
      </w:r>
      <w:r w:rsidR="0046691B">
        <w:rPr>
          <w:sz w:val="28"/>
          <w:szCs w:val="28"/>
        </w:rPr>
        <w:t xml:space="preserve"> </w:t>
      </w:r>
    </w:p>
    <w:p w:rsidR="00BA5485" w:rsidRDefault="00BA5485" w:rsidP="001D1B1F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1D1B1F">
        <w:rPr>
          <w:sz w:val="28"/>
          <w:szCs w:val="28"/>
        </w:rPr>
        <w:t>Conferma Aggiunta</w:t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A62BF3" w:rsidRDefault="00A62BF3" w:rsidP="001D1B1F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1D1B1F">
        <w:rPr>
          <w:sz w:val="28"/>
          <w:szCs w:val="28"/>
        </w:rPr>
        <w:t>ControlloForm</w:t>
      </w:r>
      <w:proofErr w:type="spellEnd"/>
    </w:p>
    <w:p w:rsidR="005E72DB" w:rsidRDefault="005E72DB" w:rsidP="0046691B">
      <w:pPr>
        <w:ind w:left="2130"/>
        <w:rPr>
          <w:sz w:val="28"/>
          <w:szCs w:val="28"/>
        </w:rPr>
      </w:pPr>
    </w:p>
    <w:p w:rsidR="00A62BF3" w:rsidRDefault="009311EA" w:rsidP="00CC79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895600"/>
            <wp:effectExtent l="0" t="0" r="0" b="0"/>
            <wp:docPr id="23" name="Immagine 23" descr="Registrazione U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gistrazione Ut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Pr="00D8097A" w:rsidRDefault="00D8097A" w:rsidP="00D8097A">
      <w:pPr>
        <w:ind w:left="120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Login Utente</w:t>
      </w:r>
      <w:r w:rsidR="00A62BF3">
        <w:rPr>
          <w:sz w:val="28"/>
          <w:szCs w:val="28"/>
        </w:rPr>
        <w:tab/>
      </w:r>
      <w:r w:rsidR="00A62BF3">
        <w:rPr>
          <w:sz w:val="28"/>
          <w:szCs w:val="28"/>
        </w:rPr>
        <w:tab/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191818" w:rsidRDefault="00191818" w:rsidP="00191818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>-</w:t>
      </w:r>
      <w:r w:rsidR="00302577">
        <w:rPr>
          <w:sz w:val="28"/>
          <w:szCs w:val="28"/>
        </w:rPr>
        <w:t xml:space="preserve"> </w:t>
      </w:r>
      <w:r w:rsidR="00D3021F">
        <w:rPr>
          <w:sz w:val="28"/>
          <w:szCs w:val="28"/>
        </w:rPr>
        <w:t>Form</w:t>
      </w:r>
    </w:p>
    <w:p w:rsidR="00546DBC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D3021F">
        <w:rPr>
          <w:sz w:val="28"/>
          <w:szCs w:val="28"/>
        </w:rPr>
        <w:t>Login Effettuato</w:t>
      </w:r>
      <w:r>
        <w:rPr>
          <w:sz w:val="28"/>
          <w:szCs w:val="28"/>
        </w:rPr>
        <w:t xml:space="preserve"> </w:t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A62BF3" w:rsidRDefault="008D13AD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D3021F">
        <w:rPr>
          <w:sz w:val="28"/>
          <w:szCs w:val="28"/>
        </w:rPr>
        <w:t>ControlloForm</w:t>
      </w:r>
      <w:proofErr w:type="spellEnd"/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62BF3" w:rsidRDefault="009311EA" w:rsidP="00A412DF">
      <w:pPr>
        <w:ind w:left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91100" cy="2305050"/>
            <wp:effectExtent l="0" t="0" r="0" b="0"/>
            <wp:docPr id="24" name="Immagine 24" descr="Login U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in Ut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Pr="00A412DF" w:rsidRDefault="00A62BF3" w:rsidP="00A412DF">
      <w:pPr>
        <w:ind w:left="491" w:firstLine="709"/>
        <w:rPr>
          <w:sz w:val="28"/>
          <w:szCs w:val="28"/>
        </w:rPr>
      </w:pPr>
      <w:r w:rsidRPr="00D97A01">
        <w:rPr>
          <w:b/>
          <w:sz w:val="32"/>
          <w:u w:val="single"/>
        </w:rPr>
        <w:t>A</w:t>
      </w:r>
      <w:r>
        <w:rPr>
          <w:b/>
          <w:sz w:val="32"/>
          <w:u w:val="single"/>
        </w:rPr>
        <w:t>ggiungi P</w:t>
      </w:r>
      <w:r w:rsidRPr="00D97A01">
        <w:rPr>
          <w:b/>
          <w:sz w:val="32"/>
          <w:u w:val="single"/>
        </w:rPr>
        <w:t>rodotto</w:t>
      </w:r>
      <w:r>
        <w:rPr>
          <w:b/>
          <w:sz w:val="32"/>
          <w:u w:val="single"/>
        </w:rPr>
        <w:t xml:space="preserve"> Al Carrello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A62BF3" w:rsidRDefault="00A62BF3" w:rsidP="00BE76A7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="00BE76A7">
        <w:rPr>
          <w:sz w:val="28"/>
          <w:szCs w:val="28"/>
        </w:rPr>
        <w:t>Lista Prodotti</w:t>
      </w:r>
    </w:p>
    <w:p w:rsidR="00BE76A7" w:rsidRDefault="00BE76A7" w:rsidP="00BE76A7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-Conferma Aggiunta</w:t>
      </w:r>
    </w:p>
    <w:p w:rsidR="00BE76A7" w:rsidRDefault="00BE76A7" w:rsidP="00BE76A7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BE76A7" w:rsidRDefault="00BE76A7" w:rsidP="00BE76A7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ControlloProdotti</w:t>
      </w:r>
      <w:proofErr w:type="spellEnd"/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62BF3" w:rsidRDefault="009311EA" w:rsidP="00CC79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819400"/>
            <wp:effectExtent l="0" t="0" r="0" b="0"/>
            <wp:docPr id="25" name="Immagine 25" descr="Aggiungi Prodotto Carrello(registra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ggiungi Prodotto Carrello(registrato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412DF" w:rsidRDefault="00A412DF" w:rsidP="00A62BF3">
      <w:pPr>
        <w:ind w:left="1200"/>
        <w:rPr>
          <w:b/>
          <w:sz w:val="32"/>
          <w:u w:val="single"/>
        </w:rPr>
      </w:pPr>
    </w:p>
    <w:p w:rsidR="00A62BF3" w:rsidRPr="00D97A01" w:rsidRDefault="00A62BF3" w:rsidP="00A62BF3">
      <w:pPr>
        <w:ind w:left="1200"/>
        <w:rPr>
          <w:b/>
          <w:sz w:val="32"/>
          <w:u w:val="single"/>
        </w:rPr>
      </w:pPr>
      <w:r>
        <w:rPr>
          <w:b/>
          <w:sz w:val="32"/>
          <w:u w:val="single"/>
        </w:rPr>
        <w:t>Conferma Ordine</w:t>
      </w:r>
    </w:p>
    <w:p w:rsidR="00A62BF3" w:rsidRDefault="00A62BF3" w:rsidP="005933FA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</w:t>
      </w:r>
      <w:r w:rsidR="005933FA">
        <w:rPr>
          <w:sz w:val="28"/>
          <w:szCs w:val="28"/>
        </w:rPr>
        <w:t>ry</w:t>
      </w:r>
      <w:proofErr w:type="spellEnd"/>
      <w:r w:rsidR="005933FA">
        <w:rPr>
          <w:sz w:val="28"/>
          <w:szCs w:val="28"/>
        </w:rPr>
        <w:t>:</w:t>
      </w:r>
    </w:p>
    <w:p w:rsidR="00A62BF3" w:rsidRDefault="005933FA" w:rsidP="00943996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943996">
        <w:rPr>
          <w:sz w:val="28"/>
          <w:szCs w:val="28"/>
        </w:rPr>
        <w:t>Form</w:t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 w:rsidR="00943996"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ConfermaOrdine</w:t>
      </w:r>
      <w:proofErr w:type="spellEnd"/>
      <w:r>
        <w:rPr>
          <w:sz w:val="28"/>
          <w:szCs w:val="28"/>
        </w:rPr>
        <w:t>;</w:t>
      </w:r>
    </w:p>
    <w:p w:rsidR="005933FA" w:rsidRDefault="005933FA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5933FA" w:rsidRDefault="005933FA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 w:rsidR="00943996">
        <w:rPr>
          <w:sz w:val="28"/>
          <w:szCs w:val="28"/>
        </w:rPr>
        <w:t>ControlloProdotti</w:t>
      </w:r>
      <w:proofErr w:type="spellEnd"/>
      <w:r>
        <w:rPr>
          <w:sz w:val="28"/>
          <w:szCs w:val="28"/>
        </w:rPr>
        <w:t>;</w:t>
      </w:r>
    </w:p>
    <w:p w:rsidR="00943996" w:rsidRDefault="009311EA" w:rsidP="00943996">
      <w:pPr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6115050" cy="3238500"/>
            <wp:effectExtent l="0" t="0" r="0" b="0"/>
            <wp:docPr id="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A62BF3" w:rsidRPr="0055423F" w:rsidRDefault="00A62BF3" w:rsidP="00A62BF3">
      <w:pPr>
        <w:ind w:left="1200"/>
        <w:rPr>
          <w:sz w:val="28"/>
          <w:szCs w:val="28"/>
        </w:rPr>
      </w:pPr>
    </w:p>
    <w:p w:rsidR="001636E9" w:rsidRDefault="001636E9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A62BF3" w:rsidRPr="005F6684" w:rsidRDefault="00A62BF3" w:rsidP="00A62BF3">
      <w:pPr>
        <w:ind w:left="1200"/>
        <w:rPr>
          <w:b/>
          <w:sz w:val="32"/>
          <w:szCs w:val="32"/>
          <w:u w:val="single"/>
        </w:rPr>
      </w:pPr>
      <w:r w:rsidRPr="005F6684">
        <w:rPr>
          <w:b/>
          <w:sz w:val="32"/>
          <w:szCs w:val="32"/>
          <w:u w:val="single"/>
        </w:rPr>
        <w:t>Visualizza Ordini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A62BF3" w:rsidRDefault="00BC1164" w:rsidP="001636E9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>-</w:t>
      </w:r>
      <w:r w:rsidR="001636E9">
        <w:rPr>
          <w:sz w:val="28"/>
          <w:szCs w:val="28"/>
        </w:rPr>
        <w:t>Lista Ordini</w:t>
      </w:r>
    </w:p>
    <w:p w:rsidR="001636E9" w:rsidRDefault="001636E9" w:rsidP="001636E9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>-Visualizza Dettaglio Ordine</w:t>
      </w:r>
    </w:p>
    <w:p w:rsidR="001636E9" w:rsidRDefault="001636E9" w:rsidP="001636E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   Control:</w:t>
      </w:r>
    </w:p>
    <w:p w:rsidR="001636E9" w:rsidRDefault="001636E9" w:rsidP="001636E9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ControlloOrdine</w:t>
      </w:r>
      <w:proofErr w:type="spellEnd"/>
    </w:p>
    <w:p w:rsidR="00A62BF3" w:rsidRDefault="009311EA" w:rsidP="00BB00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895600"/>
            <wp:effectExtent l="0" t="0" r="0" b="0"/>
            <wp:docPr id="27" name="Immagine 27" descr="Visualizza Ord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isualizza Ordin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A62BF3" w:rsidRPr="00D97A01" w:rsidRDefault="00A62BF3" w:rsidP="00D8553D">
      <w:pPr>
        <w:ind w:left="491" w:firstLine="709"/>
        <w:rPr>
          <w:b/>
          <w:sz w:val="32"/>
          <w:u w:val="single"/>
        </w:rPr>
      </w:pPr>
      <w:r>
        <w:rPr>
          <w:b/>
          <w:sz w:val="32"/>
          <w:u w:val="single"/>
        </w:rPr>
        <w:t>Elimina Prodotti Dal Carrello</w:t>
      </w:r>
    </w:p>
    <w:p w:rsidR="003D1600" w:rsidRDefault="003D1600" w:rsidP="003D1600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3D1600" w:rsidRDefault="003D1600" w:rsidP="00613438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>-</w:t>
      </w:r>
      <w:r w:rsidR="00613438">
        <w:rPr>
          <w:sz w:val="28"/>
          <w:szCs w:val="28"/>
        </w:rPr>
        <w:t>Lista Prodotti</w:t>
      </w:r>
    </w:p>
    <w:p w:rsidR="00613438" w:rsidRDefault="00613438" w:rsidP="00613438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>-Conferma Eliminazione</w:t>
      </w:r>
    </w:p>
    <w:p w:rsidR="00613438" w:rsidRDefault="00613438" w:rsidP="0061343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   Control: </w:t>
      </w:r>
    </w:p>
    <w:p w:rsidR="00613438" w:rsidRDefault="00613438" w:rsidP="0061343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ControlloProdotti</w:t>
      </w:r>
      <w:proofErr w:type="spellEnd"/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62BF3" w:rsidRDefault="009311EA" w:rsidP="00BB00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647950"/>
            <wp:effectExtent l="0" t="0" r="0" b="0"/>
            <wp:docPr id="28" name="Immagine 28" descr="Elimina Prodotto Carrello(registra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limina Prodotto Carrello(registrato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A62BF3" w:rsidRPr="00D97A01" w:rsidRDefault="00A62BF3" w:rsidP="00A62BF3">
      <w:pPr>
        <w:ind w:left="1200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Modifica Prodotti </w:t>
      </w:r>
      <w:r w:rsidR="00DB1274">
        <w:rPr>
          <w:b/>
          <w:sz w:val="32"/>
          <w:u w:val="single"/>
        </w:rPr>
        <w:t>Ne</w:t>
      </w:r>
      <w:r>
        <w:rPr>
          <w:b/>
          <w:sz w:val="32"/>
          <w:u w:val="single"/>
        </w:rPr>
        <w:t>l Carrello</w:t>
      </w:r>
    </w:p>
    <w:p w:rsidR="00DB1274" w:rsidRDefault="00DB1274" w:rsidP="00DB1274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DB1274" w:rsidRDefault="00DB1274" w:rsidP="00DB1274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>-</w:t>
      </w:r>
      <w:r w:rsidR="00CC3FD9">
        <w:rPr>
          <w:sz w:val="28"/>
          <w:szCs w:val="28"/>
        </w:rPr>
        <w:t>Lista Prodotti</w:t>
      </w:r>
    </w:p>
    <w:p w:rsidR="00DB1274" w:rsidRDefault="00DB1274" w:rsidP="00DB1274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CC3FD9">
        <w:rPr>
          <w:sz w:val="28"/>
          <w:szCs w:val="28"/>
        </w:rPr>
        <w:t>Conferma Modifica</w:t>
      </w:r>
    </w:p>
    <w:p w:rsidR="00CC3FD9" w:rsidRDefault="00CC3FD9" w:rsidP="00DB1274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>Control:</w:t>
      </w:r>
    </w:p>
    <w:p w:rsidR="00CC3FD9" w:rsidRDefault="00CC3FD9" w:rsidP="00DB1274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ControlloProdotti</w:t>
      </w:r>
      <w:proofErr w:type="spellEnd"/>
    </w:p>
    <w:p w:rsidR="00A62BF3" w:rsidRDefault="009311EA" w:rsidP="00BB00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828925"/>
            <wp:effectExtent l="0" t="0" r="0" b="0"/>
            <wp:docPr id="29" name="Immagine 29" descr="Modifica Prodotto Carrello(registra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odifica Prodotto Carrello(registrato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Pr="005F6684" w:rsidRDefault="00A62BF3" w:rsidP="006748E0">
      <w:pPr>
        <w:ind w:firstLine="709"/>
        <w:rPr>
          <w:b/>
          <w:sz w:val="32"/>
          <w:szCs w:val="32"/>
          <w:u w:val="single"/>
        </w:rPr>
      </w:pPr>
      <w:r w:rsidRPr="005F6684">
        <w:rPr>
          <w:b/>
          <w:sz w:val="32"/>
          <w:szCs w:val="32"/>
          <w:u w:val="single"/>
        </w:rPr>
        <w:t>Modifica Dati Personali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636FF1" w:rsidRDefault="00636FF1" w:rsidP="00743E3E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43E3E">
        <w:rPr>
          <w:sz w:val="28"/>
          <w:szCs w:val="28"/>
        </w:rPr>
        <w:t>-Form</w:t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743E3E">
        <w:rPr>
          <w:sz w:val="28"/>
          <w:szCs w:val="28"/>
        </w:rPr>
        <w:t>Modifica dati salvati</w:t>
      </w:r>
      <w:r>
        <w:rPr>
          <w:sz w:val="28"/>
          <w:szCs w:val="28"/>
        </w:rPr>
        <w:t>;</w:t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743E3E">
        <w:rPr>
          <w:sz w:val="28"/>
          <w:szCs w:val="28"/>
        </w:rPr>
        <w:t>Controllo Dati</w:t>
      </w:r>
      <w:r>
        <w:rPr>
          <w:sz w:val="28"/>
          <w:szCs w:val="28"/>
        </w:rPr>
        <w:t>;</w:t>
      </w:r>
    </w:p>
    <w:p w:rsidR="00A62BF3" w:rsidRPr="006748E0" w:rsidRDefault="009311EA" w:rsidP="006748E0">
      <w:pPr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6124575" cy="3000375"/>
            <wp:effectExtent l="0" t="0" r="0" b="0"/>
            <wp:docPr id="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BF3" w:rsidRPr="005F6684">
        <w:rPr>
          <w:b/>
          <w:sz w:val="32"/>
          <w:szCs w:val="32"/>
          <w:u w:val="single"/>
        </w:rPr>
        <w:t>Modifica Residenza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9D6A53" w:rsidRDefault="009D6A5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A419E2">
        <w:rPr>
          <w:sz w:val="28"/>
          <w:szCs w:val="28"/>
        </w:rPr>
        <w:t>Form</w:t>
      </w:r>
    </w:p>
    <w:p w:rsidR="00A62BF3" w:rsidRDefault="00A62BF3" w:rsidP="00A419E2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A419E2">
        <w:rPr>
          <w:sz w:val="28"/>
          <w:szCs w:val="28"/>
        </w:rPr>
        <w:t>ModificaResidenza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023A3A" w:rsidRDefault="00023A3A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023A3A" w:rsidRDefault="00023A3A" w:rsidP="00023A3A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</w:t>
      </w:r>
      <w:r w:rsidR="00A419E2">
        <w:rPr>
          <w:sz w:val="28"/>
          <w:szCs w:val="28"/>
        </w:rPr>
        <w:t>Dati</w:t>
      </w:r>
      <w:proofErr w:type="spellEnd"/>
    </w:p>
    <w:p w:rsidR="00A62BF3" w:rsidRDefault="009311EA" w:rsidP="00A419E2">
      <w:pPr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6115050" cy="3695700"/>
            <wp:effectExtent l="0" t="0" r="0" b="0"/>
            <wp:docPr id="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99727D" w:rsidRDefault="0099727D" w:rsidP="00A62BF3">
      <w:pPr>
        <w:ind w:left="1200"/>
        <w:rPr>
          <w:b/>
          <w:sz w:val="32"/>
          <w:szCs w:val="32"/>
          <w:u w:val="single"/>
        </w:rPr>
      </w:pPr>
    </w:p>
    <w:p w:rsidR="0099727D" w:rsidRDefault="0099727D" w:rsidP="00A62BF3">
      <w:pPr>
        <w:ind w:left="1200"/>
        <w:rPr>
          <w:b/>
          <w:sz w:val="32"/>
          <w:szCs w:val="32"/>
          <w:u w:val="single"/>
        </w:rPr>
      </w:pPr>
    </w:p>
    <w:p w:rsidR="0099727D" w:rsidRDefault="0099727D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6748E0" w:rsidRDefault="006748E0" w:rsidP="00A62BF3">
      <w:pPr>
        <w:ind w:left="1200"/>
        <w:rPr>
          <w:b/>
          <w:sz w:val="32"/>
          <w:szCs w:val="32"/>
          <w:u w:val="single"/>
        </w:rPr>
      </w:pPr>
    </w:p>
    <w:p w:rsidR="00A62BF3" w:rsidRPr="005F6684" w:rsidRDefault="00A62BF3" w:rsidP="00A62BF3">
      <w:pPr>
        <w:ind w:left="1200"/>
        <w:rPr>
          <w:b/>
          <w:sz w:val="32"/>
          <w:szCs w:val="32"/>
          <w:u w:val="single"/>
        </w:rPr>
      </w:pPr>
      <w:r w:rsidRPr="005F6684">
        <w:rPr>
          <w:b/>
          <w:sz w:val="32"/>
          <w:szCs w:val="32"/>
          <w:u w:val="single"/>
        </w:rPr>
        <w:t>Elimina Account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96050B" w:rsidRDefault="004D6286" w:rsidP="00DA585A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DA585A">
        <w:rPr>
          <w:sz w:val="28"/>
          <w:szCs w:val="28"/>
        </w:rPr>
        <w:t>EliminaAccount</w:t>
      </w:r>
      <w:proofErr w:type="spellEnd"/>
      <w:r w:rsidR="00DA585A">
        <w:rPr>
          <w:sz w:val="28"/>
          <w:szCs w:val="28"/>
        </w:rPr>
        <w:tab/>
      </w:r>
    </w:p>
    <w:p w:rsidR="00DA585A" w:rsidRDefault="00DA585A" w:rsidP="00DA585A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ConfermaEliminaAccount</w:t>
      </w:r>
      <w:proofErr w:type="spellEnd"/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 w:rsidR="00DA585A">
        <w:rPr>
          <w:sz w:val="28"/>
          <w:szCs w:val="28"/>
        </w:rPr>
        <w:t>ControlloDati</w:t>
      </w:r>
      <w:proofErr w:type="spellEnd"/>
    </w:p>
    <w:p w:rsidR="00A62BF3" w:rsidRDefault="009311EA" w:rsidP="00DA585A">
      <w:pPr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6124575" cy="2933700"/>
            <wp:effectExtent l="0" t="0" r="0" b="0"/>
            <wp:docPr id="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0A63DE" w:rsidRDefault="000A63DE" w:rsidP="000A63DE">
      <w:pPr>
        <w:ind w:left="120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Cambia Password</w:t>
      </w:r>
    </w:p>
    <w:p w:rsidR="000A63DE" w:rsidRDefault="000A63DE" w:rsidP="000A63DE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0A63DE" w:rsidRDefault="004519E7" w:rsidP="004519E7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-Form</w:t>
      </w:r>
      <w:r>
        <w:rPr>
          <w:sz w:val="28"/>
          <w:szCs w:val="28"/>
        </w:rPr>
        <w:tab/>
      </w:r>
    </w:p>
    <w:p w:rsidR="004519E7" w:rsidRDefault="004519E7" w:rsidP="004519E7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ModificaPassword</w:t>
      </w:r>
      <w:proofErr w:type="spellEnd"/>
    </w:p>
    <w:p w:rsidR="000A63DE" w:rsidRDefault="000A63DE" w:rsidP="000A63DE">
      <w:pPr>
        <w:ind w:left="491" w:firstLine="709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0A63DE" w:rsidRDefault="000A63DE" w:rsidP="000A63DE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</w:t>
      </w:r>
      <w:r w:rsidR="004519E7">
        <w:rPr>
          <w:sz w:val="28"/>
          <w:szCs w:val="28"/>
        </w:rPr>
        <w:t>dati</w:t>
      </w:r>
      <w:proofErr w:type="spellEnd"/>
    </w:p>
    <w:p w:rsidR="00135C96" w:rsidRDefault="009311EA" w:rsidP="00135C96">
      <w:pPr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5867400" cy="2733675"/>
            <wp:effectExtent l="0" t="0" r="0" b="0"/>
            <wp:docPr id="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7DA" w:rsidRPr="00135C96" w:rsidRDefault="002967DA" w:rsidP="00135C96">
      <w:pPr>
        <w:ind w:left="491" w:firstLine="709"/>
        <w:rPr>
          <w:sz w:val="28"/>
          <w:szCs w:val="28"/>
        </w:rPr>
      </w:pPr>
      <w:proofErr w:type="spellStart"/>
      <w:r>
        <w:rPr>
          <w:b/>
          <w:sz w:val="32"/>
          <w:szCs w:val="32"/>
          <w:u w:val="single"/>
        </w:rPr>
        <w:t>Logout</w:t>
      </w:r>
      <w:proofErr w:type="spellEnd"/>
    </w:p>
    <w:p w:rsidR="002967DA" w:rsidRDefault="002967DA" w:rsidP="002967DA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2967DA" w:rsidRDefault="002967DA" w:rsidP="002967DA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B137F7">
        <w:rPr>
          <w:sz w:val="28"/>
          <w:szCs w:val="28"/>
        </w:rPr>
        <w:t>Logout</w:t>
      </w:r>
      <w:proofErr w:type="spellEnd"/>
    </w:p>
    <w:p w:rsidR="002967DA" w:rsidRDefault="002967DA" w:rsidP="00ED38DF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B137F7">
        <w:rPr>
          <w:sz w:val="28"/>
          <w:szCs w:val="28"/>
        </w:rPr>
        <w:t>ConfermaLogout</w:t>
      </w:r>
      <w:proofErr w:type="spellEnd"/>
    </w:p>
    <w:p w:rsidR="00B137F7" w:rsidRDefault="00B137F7" w:rsidP="00ED38DF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B137F7" w:rsidRDefault="00B137F7" w:rsidP="00ED38DF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ControlloLogout</w:t>
      </w:r>
      <w:proofErr w:type="spellEnd"/>
    </w:p>
    <w:p w:rsidR="002967DA" w:rsidRDefault="009311EA" w:rsidP="002967DA">
      <w:pPr>
        <w:ind w:left="120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2714625"/>
            <wp:effectExtent l="0" t="0" r="0" b="0"/>
            <wp:docPr id="34" name="Immagine 34" descr="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ogou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b/>
          <w:sz w:val="32"/>
          <w:szCs w:val="32"/>
          <w:u w:val="single"/>
        </w:rPr>
      </w:pPr>
    </w:p>
    <w:p w:rsidR="00A62BF3" w:rsidRDefault="00A62BF3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A62BF3" w:rsidRPr="00D97A01" w:rsidRDefault="00A62BF3" w:rsidP="00A62BF3">
      <w:pPr>
        <w:ind w:left="1200"/>
        <w:rPr>
          <w:b/>
          <w:sz w:val="32"/>
          <w:szCs w:val="32"/>
          <w:u w:val="single"/>
        </w:rPr>
      </w:pPr>
      <w:r w:rsidRPr="00D97A01">
        <w:rPr>
          <w:b/>
          <w:sz w:val="32"/>
          <w:szCs w:val="32"/>
          <w:u w:val="single"/>
        </w:rPr>
        <w:t>Registrazione Azienda</w:t>
      </w:r>
    </w:p>
    <w:p w:rsidR="00E3685C" w:rsidRDefault="00E3685C" w:rsidP="00E3685C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>:</w:t>
      </w:r>
    </w:p>
    <w:p w:rsidR="00E3685C" w:rsidRDefault="00E3685C" w:rsidP="00E3685C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-Azienda</w:t>
      </w:r>
    </w:p>
    <w:p w:rsidR="00E3685C" w:rsidRDefault="00E3685C" w:rsidP="00E3685C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A940E0" w:rsidRDefault="00A940E0" w:rsidP="00E3685C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-Form</w:t>
      </w:r>
    </w:p>
    <w:p w:rsidR="00A940E0" w:rsidRDefault="00A940E0" w:rsidP="00E3685C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-Conferma Aggiunta</w:t>
      </w:r>
    </w:p>
    <w:p w:rsidR="00E3685C" w:rsidRDefault="00E3685C" w:rsidP="00A940E0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3685C" w:rsidRDefault="00E3685C" w:rsidP="00E3685C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A940E0" w:rsidRDefault="00A940E0" w:rsidP="00E3685C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ControlloForm</w:t>
      </w:r>
      <w:proofErr w:type="spellEnd"/>
    </w:p>
    <w:p w:rsidR="00E3685C" w:rsidRDefault="00E3685C" w:rsidP="00A940E0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A62BF3" w:rsidRDefault="009311EA" w:rsidP="00BB00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3724275"/>
            <wp:effectExtent l="0" t="0" r="0" b="0"/>
            <wp:docPr id="35" name="Immagine 35" descr="Registrazione Azi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gistrazione Aziend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A62BF3" w:rsidRDefault="00A62BF3" w:rsidP="00A62BF3">
      <w:pPr>
        <w:ind w:left="1200"/>
        <w:rPr>
          <w:b/>
          <w:sz w:val="32"/>
          <w:szCs w:val="32"/>
          <w:u w:val="single"/>
        </w:rPr>
      </w:pPr>
      <w:r w:rsidRPr="00D97A01">
        <w:rPr>
          <w:b/>
          <w:sz w:val="32"/>
          <w:szCs w:val="32"/>
          <w:u w:val="single"/>
        </w:rPr>
        <w:t>Login Azienda</w:t>
      </w:r>
    </w:p>
    <w:p w:rsidR="009E6AED" w:rsidRDefault="009E6AED" w:rsidP="009E6AED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9E6AED" w:rsidRDefault="009E6AED" w:rsidP="009E6AED">
      <w:pPr>
        <w:ind w:left="1909" w:firstLine="21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F1F4C">
        <w:rPr>
          <w:sz w:val="28"/>
          <w:szCs w:val="28"/>
        </w:rPr>
        <w:t>Form</w:t>
      </w:r>
    </w:p>
    <w:p w:rsidR="009E6AED" w:rsidRDefault="009E6AED" w:rsidP="009E6AED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FF1F4C">
        <w:rPr>
          <w:sz w:val="28"/>
          <w:szCs w:val="28"/>
        </w:rPr>
        <w:t>Login Effettuato</w:t>
      </w:r>
      <w:r>
        <w:rPr>
          <w:sz w:val="28"/>
          <w:szCs w:val="28"/>
        </w:rPr>
        <w:t xml:space="preserve"> </w:t>
      </w:r>
    </w:p>
    <w:p w:rsidR="009E6AED" w:rsidRDefault="009E6AED" w:rsidP="009E6AED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9E6AED" w:rsidRDefault="009E6AED" w:rsidP="009E6AED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 w:rsidR="00FF1F4C">
        <w:rPr>
          <w:sz w:val="28"/>
          <w:szCs w:val="28"/>
        </w:rPr>
        <w:t>ControlloForm</w:t>
      </w:r>
      <w:proofErr w:type="spellEnd"/>
    </w:p>
    <w:p w:rsidR="009E6AED" w:rsidRPr="00D97A01" w:rsidRDefault="009E6AED" w:rsidP="00A62BF3">
      <w:pPr>
        <w:ind w:left="1200"/>
        <w:rPr>
          <w:b/>
          <w:sz w:val="32"/>
          <w:szCs w:val="32"/>
          <w:u w:val="single"/>
        </w:rPr>
      </w:pPr>
    </w:p>
    <w:p w:rsidR="00A62BF3" w:rsidRDefault="009311EA" w:rsidP="00CB516A">
      <w:pPr>
        <w:ind w:left="709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90900"/>
            <wp:effectExtent l="0" t="0" r="0" b="0"/>
            <wp:docPr id="36" name="Immagine 36" descr="Login Azi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ogin Aziend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30712A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30712A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30712A">
      <w:pPr>
        <w:ind w:left="1200"/>
        <w:rPr>
          <w:b/>
          <w:sz w:val="32"/>
          <w:szCs w:val="32"/>
          <w:u w:val="single"/>
        </w:rPr>
      </w:pPr>
    </w:p>
    <w:p w:rsidR="00A62BF3" w:rsidRPr="005F6684" w:rsidRDefault="00A62BF3" w:rsidP="0030712A">
      <w:pPr>
        <w:ind w:left="120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Inserisci</w:t>
      </w:r>
      <w:r w:rsidRPr="005F6684">
        <w:rPr>
          <w:b/>
          <w:sz w:val="32"/>
          <w:szCs w:val="32"/>
          <w:u w:val="single"/>
        </w:rPr>
        <w:t xml:space="preserve"> Prodotto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>:</w:t>
      </w:r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9119CB">
        <w:rPr>
          <w:sz w:val="28"/>
          <w:szCs w:val="28"/>
        </w:rPr>
        <w:t>Prodotto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9119CB" w:rsidRDefault="009119CB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380F48">
        <w:rPr>
          <w:sz w:val="28"/>
          <w:szCs w:val="28"/>
        </w:rPr>
        <w:t>Form</w:t>
      </w:r>
    </w:p>
    <w:p w:rsidR="00A62BF3" w:rsidRDefault="00A62BF3" w:rsidP="00380F48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 w:rsidR="00380F48">
        <w:rPr>
          <w:sz w:val="28"/>
          <w:szCs w:val="28"/>
        </w:rPr>
        <w:t>ConfermaAggiunta</w:t>
      </w:r>
      <w:proofErr w:type="spellEnd"/>
    </w:p>
    <w:p w:rsidR="00A62BF3" w:rsidRDefault="00A62BF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A62BF3" w:rsidRDefault="00A62BF3" w:rsidP="009119CB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9119CB">
        <w:rPr>
          <w:sz w:val="28"/>
          <w:szCs w:val="28"/>
        </w:rPr>
        <w:t>Controllo</w:t>
      </w:r>
      <w:r w:rsidR="00380F48">
        <w:rPr>
          <w:sz w:val="28"/>
          <w:szCs w:val="28"/>
        </w:rPr>
        <w:t>Prodotti</w:t>
      </w:r>
      <w:proofErr w:type="spellEnd"/>
    </w:p>
    <w:p w:rsidR="00380F48" w:rsidRDefault="009311EA" w:rsidP="00380F48">
      <w:pPr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6115050" cy="3371850"/>
            <wp:effectExtent l="0" t="0" r="0" b="0"/>
            <wp:docPr id="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A62BF3" w:rsidRDefault="00A62BF3" w:rsidP="00A62BF3">
      <w:pPr>
        <w:ind w:left="1200"/>
        <w:rPr>
          <w:sz w:val="28"/>
          <w:szCs w:val="28"/>
        </w:rPr>
      </w:pPr>
    </w:p>
    <w:p w:rsidR="00A62BF3" w:rsidRDefault="00A62BF3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A62BF3" w:rsidRPr="005F6684" w:rsidRDefault="00A62BF3" w:rsidP="00A62BF3">
      <w:pPr>
        <w:ind w:left="1200"/>
        <w:rPr>
          <w:b/>
          <w:sz w:val="32"/>
          <w:szCs w:val="32"/>
          <w:u w:val="single"/>
        </w:rPr>
      </w:pPr>
      <w:r w:rsidRPr="005F6684">
        <w:rPr>
          <w:b/>
          <w:sz w:val="32"/>
          <w:szCs w:val="32"/>
          <w:u w:val="single"/>
        </w:rPr>
        <w:t>Modifica Prodotto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640145" w:rsidRDefault="00640145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DF083A">
        <w:rPr>
          <w:sz w:val="28"/>
          <w:szCs w:val="28"/>
        </w:rPr>
        <w:t>Form</w:t>
      </w:r>
    </w:p>
    <w:p w:rsidR="00640145" w:rsidRDefault="00DF083A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640145">
        <w:rPr>
          <w:sz w:val="28"/>
          <w:szCs w:val="28"/>
        </w:rPr>
        <w:t>Modifica Prodotto</w:t>
      </w:r>
    </w:p>
    <w:p w:rsidR="00A62BF3" w:rsidRDefault="00A62BF3" w:rsidP="00DF083A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5142A3" w:rsidRDefault="005142A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>Control:</w:t>
      </w:r>
    </w:p>
    <w:p w:rsidR="005142A3" w:rsidRDefault="005142A3" w:rsidP="00A62BF3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</w:t>
      </w:r>
      <w:r w:rsidR="00DF083A">
        <w:rPr>
          <w:sz w:val="28"/>
          <w:szCs w:val="28"/>
        </w:rPr>
        <w:t>Prodotti</w:t>
      </w:r>
      <w:proofErr w:type="spellEnd"/>
    </w:p>
    <w:p w:rsidR="00A62BF3" w:rsidRDefault="009311EA" w:rsidP="00DF083A">
      <w:pPr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6115050" cy="3248025"/>
            <wp:effectExtent l="0" t="0" r="0" b="0"/>
            <wp:docPr id="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135C96" w:rsidRDefault="00135C96" w:rsidP="00A62BF3">
      <w:pPr>
        <w:ind w:left="1200"/>
        <w:rPr>
          <w:b/>
          <w:sz w:val="32"/>
          <w:szCs w:val="32"/>
          <w:u w:val="single"/>
        </w:rPr>
      </w:pPr>
    </w:p>
    <w:p w:rsidR="00A62BF3" w:rsidRPr="005F6684" w:rsidRDefault="00A62BF3" w:rsidP="00A62BF3">
      <w:pPr>
        <w:ind w:left="1200"/>
        <w:rPr>
          <w:b/>
          <w:sz w:val="32"/>
          <w:szCs w:val="32"/>
          <w:u w:val="single"/>
        </w:rPr>
      </w:pPr>
      <w:r w:rsidRPr="005F6684">
        <w:rPr>
          <w:b/>
          <w:sz w:val="32"/>
          <w:szCs w:val="32"/>
          <w:u w:val="single"/>
        </w:rPr>
        <w:t>Elimina Prodotto</w:t>
      </w:r>
    </w:p>
    <w:p w:rsidR="00A62BF3" w:rsidRDefault="00A62BF3" w:rsidP="00A62BF3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A2359D" w:rsidRDefault="00A62BF3" w:rsidP="00A2359D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2359D">
        <w:rPr>
          <w:sz w:val="28"/>
          <w:szCs w:val="28"/>
        </w:rPr>
        <w:t>-</w:t>
      </w:r>
      <w:r w:rsidR="00013695">
        <w:rPr>
          <w:sz w:val="28"/>
          <w:szCs w:val="28"/>
        </w:rPr>
        <w:t>Lista Prodotti</w:t>
      </w:r>
    </w:p>
    <w:p w:rsidR="00A2359D" w:rsidRDefault="00A2359D" w:rsidP="00A2359D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013695">
        <w:rPr>
          <w:sz w:val="28"/>
          <w:szCs w:val="28"/>
        </w:rPr>
        <w:t>EliminaProdotto</w:t>
      </w:r>
      <w:proofErr w:type="spellEnd"/>
    </w:p>
    <w:p w:rsidR="00013695" w:rsidRDefault="00013695" w:rsidP="00A2359D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013695" w:rsidRDefault="00013695" w:rsidP="00A2359D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ControlloProdotti</w:t>
      </w:r>
      <w:proofErr w:type="spellEnd"/>
    </w:p>
    <w:p w:rsidR="00A62BF3" w:rsidRDefault="00A2359D" w:rsidP="00013695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013695" w:rsidRDefault="009311EA" w:rsidP="00013695">
      <w:pPr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6124575" cy="3400425"/>
            <wp:effectExtent l="0" t="0" r="0" b="0"/>
            <wp:docPr id="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A62BF3">
      <w:pPr>
        <w:ind w:left="1200"/>
        <w:rPr>
          <w:b/>
          <w:sz w:val="32"/>
          <w:szCs w:val="32"/>
          <w:u w:val="single"/>
        </w:rPr>
      </w:pPr>
    </w:p>
    <w:p w:rsidR="00A62BF3" w:rsidRDefault="00A62BF3" w:rsidP="00A62BF3">
      <w:pPr>
        <w:ind w:left="1200"/>
        <w:rPr>
          <w:b/>
          <w:sz w:val="32"/>
          <w:szCs w:val="32"/>
          <w:u w:val="single"/>
        </w:rPr>
      </w:pPr>
      <w:r w:rsidRPr="005F6684">
        <w:rPr>
          <w:b/>
          <w:sz w:val="32"/>
          <w:szCs w:val="32"/>
          <w:u w:val="single"/>
        </w:rPr>
        <w:t>Modifica Dati Aziendali</w:t>
      </w:r>
    </w:p>
    <w:p w:rsidR="00CD7DC2" w:rsidRDefault="00CD7DC2" w:rsidP="00CD7DC2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CD7DC2" w:rsidRDefault="00CD7DC2" w:rsidP="00CD7DC2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3510FB">
        <w:rPr>
          <w:sz w:val="28"/>
          <w:szCs w:val="28"/>
        </w:rPr>
        <w:t>Form</w:t>
      </w:r>
    </w:p>
    <w:p w:rsidR="00CD7DC2" w:rsidRDefault="00CD7DC2" w:rsidP="003510FB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3510FB">
        <w:rPr>
          <w:sz w:val="28"/>
          <w:szCs w:val="28"/>
        </w:rPr>
        <w:t>Modifica Dati Salvati</w:t>
      </w:r>
    </w:p>
    <w:p w:rsidR="00CD7DC2" w:rsidRDefault="00CD7DC2" w:rsidP="00CD7DC2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CD7DC2" w:rsidRDefault="00845F5E" w:rsidP="00CD7DC2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DA5C7A">
        <w:rPr>
          <w:sz w:val="28"/>
          <w:szCs w:val="28"/>
        </w:rPr>
        <w:t>Controllo</w:t>
      </w:r>
      <w:r w:rsidR="003510FB">
        <w:rPr>
          <w:sz w:val="28"/>
          <w:szCs w:val="28"/>
        </w:rPr>
        <w:t>Dati</w:t>
      </w:r>
      <w:proofErr w:type="spellEnd"/>
      <w:r w:rsidR="00CD7DC2">
        <w:rPr>
          <w:sz w:val="28"/>
          <w:szCs w:val="28"/>
        </w:rPr>
        <w:t>;</w:t>
      </w:r>
    </w:p>
    <w:p w:rsidR="00CD7DC2" w:rsidRPr="005F6684" w:rsidRDefault="009311EA" w:rsidP="003510FB">
      <w:pPr>
        <w:rPr>
          <w:b/>
          <w:sz w:val="32"/>
          <w:szCs w:val="32"/>
          <w:u w:val="single"/>
        </w:rPr>
      </w:pPr>
      <w:r w:rsidRPr="00DB1270">
        <w:rPr>
          <w:noProof/>
        </w:rPr>
        <w:lastRenderedPageBreak/>
        <w:drawing>
          <wp:inline distT="0" distB="0" distL="0" distR="0">
            <wp:extent cx="6124575" cy="3038475"/>
            <wp:effectExtent l="0" t="0" r="0" b="0"/>
            <wp:docPr id="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200"/>
        <w:rPr>
          <w:sz w:val="28"/>
          <w:szCs w:val="28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30712A" w:rsidRDefault="0030712A" w:rsidP="00A62BF3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384670">
      <w:pPr>
        <w:ind w:left="1200"/>
        <w:rPr>
          <w:b/>
          <w:sz w:val="32"/>
          <w:szCs w:val="32"/>
          <w:u w:val="single"/>
        </w:rPr>
      </w:pPr>
    </w:p>
    <w:p w:rsidR="00384670" w:rsidRDefault="00384670" w:rsidP="00384670">
      <w:pPr>
        <w:ind w:left="1200"/>
        <w:rPr>
          <w:b/>
          <w:sz w:val="32"/>
          <w:szCs w:val="32"/>
          <w:u w:val="single"/>
        </w:rPr>
      </w:pPr>
      <w:r w:rsidRPr="005F6684">
        <w:rPr>
          <w:b/>
          <w:sz w:val="32"/>
          <w:szCs w:val="32"/>
          <w:u w:val="single"/>
        </w:rPr>
        <w:t>Elimina Account</w:t>
      </w:r>
    </w:p>
    <w:p w:rsidR="00384670" w:rsidRDefault="00384670" w:rsidP="00384670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384670" w:rsidRDefault="00384670" w:rsidP="00384670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055834">
        <w:rPr>
          <w:sz w:val="28"/>
          <w:szCs w:val="28"/>
        </w:rPr>
        <w:t>EliminaAccount</w:t>
      </w:r>
      <w:proofErr w:type="spellEnd"/>
    </w:p>
    <w:p w:rsidR="00384670" w:rsidRDefault="00384670" w:rsidP="00384670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 w:rsidR="00055834">
        <w:rPr>
          <w:sz w:val="28"/>
          <w:szCs w:val="28"/>
        </w:rPr>
        <w:t>ConfermaEliminaAccount</w:t>
      </w:r>
      <w:proofErr w:type="spellEnd"/>
    </w:p>
    <w:p w:rsidR="00055834" w:rsidRDefault="00055834" w:rsidP="00384670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  <w:r>
        <w:rPr>
          <w:sz w:val="28"/>
          <w:szCs w:val="28"/>
        </w:rPr>
        <w:tab/>
      </w:r>
    </w:p>
    <w:p w:rsidR="00055834" w:rsidRDefault="00055834" w:rsidP="00384670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ControlloDati</w:t>
      </w:r>
      <w:proofErr w:type="spellEnd"/>
    </w:p>
    <w:p w:rsidR="00DF215B" w:rsidRDefault="009311EA" w:rsidP="00055834">
      <w:pPr>
        <w:rPr>
          <w:sz w:val="28"/>
          <w:szCs w:val="28"/>
        </w:rPr>
      </w:pPr>
      <w:r w:rsidRPr="00DB1270">
        <w:rPr>
          <w:noProof/>
        </w:rPr>
        <w:lastRenderedPageBreak/>
        <w:drawing>
          <wp:inline distT="0" distB="0" distL="0" distR="0">
            <wp:extent cx="6115050" cy="3143250"/>
            <wp:effectExtent l="0" t="0" r="0" b="0"/>
            <wp:docPr id="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2A" w:rsidRDefault="0030712A" w:rsidP="00DF215B">
      <w:pPr>
        <w:ind w:left="1200"/>
        <w:rPr>
          <w:b/>
          <w:sz w:val="32"/>
          <w:szCs w:val="32"/>
          <w:u w:val="single"/>
        </w:rPr>
      </w:pPr>
    </w:p>
    <w:p w:rsidR="00DF215B" w:rsidRDefault="00DF215B" w:rsidP="00DF215B">
      <w:pPr>
        <w:ind w:left="120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Cambia Password</w:t>
      </w:r>
    </w:p>
    <w:p w:rsidR="00DF215B" w:rsidRDefault="00DF215B" w:rsidP="00DF215B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DF215B" w:rsidRDefault="00DF215B" w:rsidP="00343BA9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343BA9">
        <w:rPr>
          <w:sz w:val="28"/>
          <w:szCs w:val="28"/>
        </w:rPr>
        <w:t>Form</w:t>
      </w:r>
    </w:p>
    <w:p w:rsidR="00343BA9" w:rsidRDefault="00343BA9" w:rsidP="00343BA9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ModificaPassword</w:t>
      </w:r>
      <w:proofErr w:type="spellEnd"/>
    </w:p>
    <w:p w:rsidR="00DF215B" w:rsidRDefault="00DF215B" w:rsidP="00DF215B">
      <w:pPr>
        <w:ind w:left="491" w:firstLine="709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DF215B" w:rsidRDefault="00DF215B" w:rsidP="00DF215B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</w:t>
      </w:r>
      <w:r w:rsidR="00343BA9">
        <w:rPr>
          <w:sz w:val="28"/>
          <w:szCs w:val="28"/>
        </w:rPr>
        <w:t>dati</w:t>
      </w:r>
      <w:proofErr w:type="spellEnd"/>
    </w:p>
    <w:p w:rsidR="00362DFB" w:rsidRDefault="009311EA" w:rsidP="00362DFB">
      <w:pPr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5600700" cy="2171700"/>
            <wp:effectExtent l="0" t="0" r="0" b="0"/>
            <wp:docPr id="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4E" w:rsidRDefault="00C6494E" w:rsidP="00DF215B">
      <w:pPr>
        <w:ind w:left="1200"/>
        <w:rPr>
          <w:sz w:val="28"/>
          <w:szCs w:val="28"/>
        </w:rPr>
      </w:pPr>
    </w:p>
    <w:p w:rsidR="004A20A3" w:rsidRDefault="004A20A3" w:rsidP="00DF215B">
      <w:pPr>
        <w:ind w:left="1200"/>
        <w:rPr>
          <w:sz w:val="28"/>
          <w:szCs w:val="28"/>
        </w:rPr>
      </w:pPr>
    </w:p>
    <w:p w:rsidR="00DF215B" w:rsidRDefault="00DF215B" w:rsidP="00384670">
      <w:pPr>
        <w:ind w:left="1200"/>
        <w:rPr>
          <w:sz w:val="28"/>
          <w:szCs w:val="28"/>
        </w:rPr>
      </w:pPr>
    </w:p>
    <w:p w:rsidR="00BA38B7" w:rsidRDefault="00BA38B7" w:rsidP="00BA38B7">
      <w:pPr>
        <w:ind w:left="120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Visualizza Carrello</w:t>
      </w:r>
    </w:p>
    <w:p w:rsidR="00BA38B7" w:rsidRDefault="00BA38B7" w:rsidP="00BA38B7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BA38B7" w:rsidRDefault="00BA38B7" w:rsidP="00BA38B7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 Carrello</w:t>
      </w:r>
    </w:p>
    <w:p w:rsidR="00F767BA" w:rsidRDefault="00F767BA" w:rsidP="00BA38B7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-Visualizza Carrello</w:t>
      </w:r>
    </w:p>
    <w:p w:rsidR="00F767BA" w:rsidRDefault="00F767BA" w:rsidP="00BA38B7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F767BA" w:rsidRDefault="00F767BA" w:rsidP="00BA38B7">
      <w:pPr>
        <w:ind w:left="120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ControlloProdotti</w:t>
      </w:r>
      <w:proofErr w:type="spellEnd"/>
    </w:p>
    <w:p w:rsidR="00C6494E" w:rsidRDefault="009311EA" w:rsidP="00BA38B7">
      <w:pPr>
        <w:ind w:left="1200"/>
        <w:rPr>
          <w:sz w:val="28"/>
          <w:szCs w:val="28"/>
        </w:rPr>
      </w:pPr>
      <w:r w:rsidRPr="00DB1270">
        <w:rPr>
          <w:noProof/>
        </w:rPr>
        <w:drawing>
          <wp:inline distT="0" distB="0" distL="0" distR="0">
            <wp:extent cx="6115050" cy="3933825"/>
            <wp:effectExtent l="0" t="0" r="0" b="0"/>
            <wp:docPr id="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4E" w:rsidRDefault="00C6494E" w:rsidP="00BA38B7">
      <w:pPr>
        <w:ind w:left="1200"/>
        <w:rPr>
          <w:sz w:val="28"/>
          <w:szCs w:val="28"/>
        </w:rPr>
      </w:pPr>
    </w:p>
    <w:p w:rsidR="00FA2ED5" w:rsidRDefault="00FA2ED5" w:rsidP="00BA38B7">
      <w:pPr>
        <w:ind w:left="1200"/>
        <w:rPr>
          <w:sz w:val="28"/>
          <w:szCs w:val="28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EF4B93" w:rsidRDefault="00EF4B93" w:rsidP="00FA2ED5">
      <w:pPr>
        <w:ind w:left="1200"/>
        <w:rPr>
          <w:b/>
          <w:sz w:val="32"/>
          <w:szCs w:val="32"/>
          <w:u w:val="single"/>
        </w:rPr>
      </w:pPr>
    </w:p>
    <w:p w:rsidR="00FA2ED5" w:rsidRDefault="00FA2ED5" w:rsidP="00FA2ED5">
      <w:pPr>
        <w:ind w:left="120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Visualizza Dettagli Prodotto</w:t>
      </w:r>
    </w:p>
    <w:p w:rsidR="00FA2ED5" w:rsidRDefault="00FA2ED5" w:rsidP="00FA2ED5">
      <w:pPr>
        <w:ind w:left="1200"/>
        <w:rPr>
          <w:sz w:val="28"/>
          <w:szCs w:val="28"/>
        </w:rPr>
      </w:pPr>
      <w:proofErr w:type="spellStart"/>
      <w:r>
        <w:rPr>
          <w:sz w:val="28"/>
          <w:szCs w:val="28"/>
        </w:rPr>
        <w:t>Boundary</w:t>
      </w:r>
      <w:proofErr w:type="spellEnd"/>
      <w:r>
        <w:rPr>
          <w:sz w:val="28"/>
          <w:szCs w:val="28"/>
        </w:rPr>
        <w:t>:</w:t>
      </w:r>
    </w:p>
    <w:p w:rsidR="003B4EA9" w:rsidRDefault="00FA2ED5" w:rsidP="00FF71CE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FF71CE">
        <w:rPr>
          <w:sz w:val="28"/>
          <w:szCs w:val="28"/>
        </w:rPr>
        <w:t>Lista Prodotti</w:t>
      </w:r>
    </w:p>
    <w:p w:rsidR="00FF71CE" w:rsidRDefault="00FF71CE" w:rsidP="00FF71CE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-Visualizza Dettaglio</w:t>
      </w:r>
    </w:p>
    <w:p w:rsidR="00FF71CE" w:rsidRDefault="00FF71CE" w:rsidP="00FF71CE">
      <w:pPr>
        <w:ind w:left="1200"/>
        <w:rPr>
          <w:sz w:val="28"/>
          <w:szCs w:val="28"/>
        </w:rPr>
      </w:pPr>
      <w:r>
        <w:rPr>
          <w:sz w:val="28"/>
          <w:szCs w:val="28"/>
        </w:rPr>
        <w:t>Control:</w:t>
      </w:r>
    </w:p>
    <w:p w:rsidR="00FF71CE" w:rsidRDefault="00FF71CE" w:rsidP="00FF71CE">
      <w:pPr>
        <w:ind w:left="120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proofErr w:type="spellStart"/>
      <w:r>
        <w:rPr>
          <w:sz w:val="28"/>
          <w:szCs w:val="28"/>
        </w:rPr>
        <w:t>ControlloProdotto</w:t>
      </w:r>
      <w:proofErr w:type="spellEnd"/>
    </w:p>
    <w:p w:rsidR="00C6494E" w:rsidRDefault="009311EA" w:rsidP="00D87506">
      <w:pPr>
        <w:ind w:left="120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10250" cy="3381375"/>
            <wp:effectExtent l="0" t="0" r="0" b="0"/>
            <wp:docPr id="44" name="Immagine 44" descr="Visualizza Dettaglio Prodot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Visualizza Dettaglio Prodott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D5" w:rsidRDefault="00FA2ED5" w:rsidP="00BA38B7">
      <w:pPr>
        <w:ind w:left="1200"/>
        <w:rPr>
          <w:sz w:val="28"/>
          <w:szCs w:val="28"/>
        </w:rPr>
      </w:pPr>
    </w:p>
    <w:p w:rsidR="00BA38B7" w:rsidRDefault="00BA38B7" w:rsidP="00384670">
      <w:pPr>
        <w:ind w:left="1200"/>
        <w:rPr>
          <w:sz w:val="28"/>
          <w:szCs w:val="28"/>
        </w:rPr>
      </w:pPr>
    </w:p>
    <w:p w:rsidR="00384670" w:rsidRDefault="00384670" w:rsidP="00384670">
      <w:pPr>
        <w:ind w:left="1800"/>
        <w:rPr>
          <w:b/>
          <w:sz w:val="32"/>
          <w:szCs w:val="32"/>
        </w:rPr>
      </w:pPr>
    </w:p>
    <w:p w:rsidR="00A62BF3" w:rsidRDefault="00A62BF3" w:rsidP="00A43078">
      <w:pPr>
        <w:numPr>
          <w:ilvl w:val="1"/>
          <w:numId w:val="15"/>
        </w:numPr>
        <w:rPr>
          <w:b/>
          <w:sz w:val="32"/>
          <w:szCs w:val="32"/>
        </w:rPr>
      </w:pPr>
      <w:proofErr w:type="spellStart"/>
      <w:r w:rsidRPr="00D11E33">
        <w:rPr>
          <w:b/>
          <w:sz w:val="32"/>
          <w:szCs w:val="32"/>
        </w:rPr>
        <w:t>Statechart</w:t>
      </w:r>
      <w:proofErr w:type="spellEnd"/>
      <w:r w:rsidRPr="00D11E33">
        <w:rPr>
          <w:b/>
          <w:sz w:val="32"/>
          <w:szCs w:val="32"/>
        </w:rPr>
        <w:t xml:space="preserve"> </w:t>
      </w:r>
      <w:proofErr w:type="spellStart"/>
      <w:r w:rsidRPr="00D11E33">
        <w:rPr>
          <w:b/>
          <w:sz w:val="32"/>
          <w:szCs w:val="32"/>
        </w:rPr>
        <w:t>diagram</w:t>
      </w:r>
      <w:proofErr w:type="spellEnd"/>
    </w:p>
    <w:p w:rsidR="00F6276E" w:rsidRPr="00D11E33" w:rsidRDefault="00F6276E" w:rsidP="00F6276E">
      <w:pPr>
        <w:ind w:left="1800"/>
        <w:rPr>
          <w:b/>
          <w:sz w:val="32"/>
          <w:szCs w:val="32"/>
        </w:rPr>
      </w:pPr>
    </w:p>
    <w:p w:rsidR="00A62BF3" w:rsidRDefault="00A62BF3" w:rsidP="00A62BF3">
      <w:pPr>
        <w:ind w:left="1920"/>
        <w:rPr>
          <w:b/>
          <w:sz w:val="32"/>
          <w:szCs w:val="32"/>
        </w:rPr>
      </w:pPr>
      <w:r>
        <w:rPr>
          <w:b/>
          <w:sz w:val="32"/>
          <w:szCs w:val="32"/>
        </w:rPr>
        <w:t>Aggiungi Prodotto Al Carrello</w:t>
      </w:r>
    </w:p>
    <w:p w:rsidR="00A62BF3" w:rsidRDefault="00F6276E" w:rsidP="00F6276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37AC0A3" wp14:editId="3F2ADF0F">
            <wp:extent cx="6119495" cy="1270000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6E" w:rsidRDefault="00F6276E" w:rsidP="00A62BF3">
      <w:pPr>
        <w:ind w:left="1920"/>
        <w:rPr>
          <w:b/>
          <w:sz w:val="32"/>
          <w:szCs w:val="32"/>
        </w:rPr>
      </w:pPr>
    </w:p>
    <w:p w:rsidR="00A62BF3" w:rsidRDefault="00A62BF3" w:rsidP="00A62BF3">
      <w:pPr>
        <w:ind w:left="1920"/>
        <w:rPr>
          <w:b/>
          <w:sz w:val="32"/>
          <w:szCs w:val="32"/>
        </w:rPr>
      </w:pPr>
      <w:r>
        <w:rPr>
          <w:b/>
          <w:sz w:val="32"/>
          <w:szCs w:val="32"/>
        </w:rPr>
        <w:t>Cancella Prodotto Dal Carrello</w:t>
      </w:r>
    </w:p>
    <w:p w:rsidR="00DE109D" w:rsidRDefault="00DE109D" w:rsidP="00A62BF3">
      <w:pPr>
        <w:ind w:left="1920"/>
        <w:rPr>
          <w:b/>
          <w:sz w:val="32"/>
          <w:szCs w:val="32"/>
        </w:rPr>
      </w:pPr>
    </w:p>
    <w:p w:rsidR="00A62BF3" w:rsidRDefault="00B335C3" w:rsidP="000359B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A4D43BE" wp14:editId="396E5A89">
            <wp:extent cx="6119495" cy="55308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7" w:rsidRDefault="000359B7" w:rsidP="000359B7">
      <w:pPr>
        <w:rPr>
          <w:b/>
          <w:sz w:val="32"/>
          <w:szCs w:val="32"/>
        </w:rPr>
      </w:pPr>
    </w:p>
    <w:p w:rsidR="00A62BF3" w:rsidRDefault="00A62BF3" w:rsidP="00A62BF3">
      <w:pPr>
        <w:ind w:left="1920"/>
        <w:rPr>
          <w:b/>
          <w:sz w:val="32"/>
          <w:szCs w:val="32"/>
        </w:rPr>
      </w:pPr>
      <w:r>
        <w:rPr>
          <w:b/>
          <w:sz w:val="32"/>
          <w:szCs w:val="32"/>
        </w:rPr>
        <w:t>Modifica Prodotto Carrello</w:t>
      </w:r>
    </w:p>
    <w:p w:rsidR="000359B7" w:rsidRDefault="000359B7" w:rsidP="00A62BF3">
      <w:pPr>
        <w:ind w:left="1920"/>
        <w:rPr>
          <w:b/>
          <w:sz w:val="32"/>
          <w:szCs w:val="32"/>
        </w:rPr>
      </w:pPr>
    </w:p>
    <w:p w:rsidR="00A62BF3" w:rsidRDefault="000359B7" w:rsidP="00F6276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9FBD5A4" wp14:editId="6681AE2B">
            <wp:extent cx="6119495" cy="55499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920"/>
        <w:rPr>
          <w:b/>
          <w:sz w:val="32"/>
          <w:szCs w:val="32"/>
        </w:rPr>
      </w:pPr>
    </w:p>
    <w:p w:rsidR="00A62BF3" w:rsidRDefault="00A62BF3" w:rsidP="00A43078">
      <w:pPr>
        <w:numPr>
          <w:ilvl w:val="0"/>
          <w:numId w:val="1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Modello Delle Classi</w:t>
      </w:r>
    </w:p>
    <w:p w:rsidR="003D3563" w:rsidRDefault="003D3563" w:rsidP="003D3563">
      <w:pPr>
        <w:ind w:left="720"/>
        <w:rPr>
          <w:b/>
          <w:sz w:val="32"/>
          <w:szCs w:val="32"/>
        </w:rPr>
      </w:pPr>
      <w:bookmarkStart w:id="0" w:name="_GoBack"/>
      <w:bookmarkEnd w:id="0"/>
    </w:p>
    <w:p w:rsidR="001D69D6" w:rsidRPr="001D69D6" w:rsidRDefault="003D3563" w:rsidP="00974B1A">
      <w:pPr>
        <w:rPr>
          <w:b/>
          <w:sz w:val="32"/>
          <w:szCs w:val="32"/>
        </w:rPr>
      </w:pPr>
      <w:r w:rsidRPr="003D3563">
        <w:rPr>
          <w:b/>
          <w:noProof/>
          <w:sz w:val="32"/>
          <w:szCs w:val="32"/>
        </w:rPr>
        <w:drawing>
          <wp:inline distT="0" distB="0" distL="0" distR="0">
            <wp:extent cx="6119495" cy="6616177"/>
            <wp:effectExtent l="0" t="0" r="0" b="0"/>
            <wp:docPr id="8" name="Immagine 8" descr="C:\Users\Giuseppe\AppData\Local\Temp\Modello delle classi_previe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iuseppe\AppData\Local\Temp\Modello delle classi_preview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61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1920"/>
        <w:rPr>
          <w:b/>
          <w:sz w:val="32"/>
          <w:szCs w:val="32"/>
        </w:rPr>
      </w:pPr>
    </w:p>
    <w:p w:rsidR="00A62BF3" w:rsidRDefault="00A62BF3" w:rsidP="00A62BF3">
      <w:pPr>
        <w:ind w:left="1920"/>
        <w:rPr>
          <w:b/>
          <w:sz w:val="32"/>
          <w:szCs w:val="32"/>
        </w:rPr>
      </w:pPr>
    </w:p>
    <w:p w:rsidR="00A62BF3" w:rsidRDefault="00A62BF3" w:rsidP="00A62BF3">
      <w:pPr>
        <w:ind w:left="1920"/>
        <w:rPr>
          <w:b/>
          <w:sz w:val="32"/>
          <w:szCs w:val="32"/>
        </w:rPr>
      </w:pPr>
    </w:p>
    <w:p w:rsidR="00A62BF3" w:rsidRDefault="00A62BF3" w:rsidP="00A62BF3">
      <w:pPr>
        <w:ind w:left="1920"/>
        <w:rPr>
          <w:b/>
          <w:sz w:val="32"/>
          <w:szCs w:val="32"/>
        </w:rPr>
      </w:pPr>
    </w:p>
    <w:p w:rsidR="00A62BF3" w:rsidRDefault="00A62BF3" w:rsidP="00A62BF3">
      <w:pPr>
        <w:ind w:left="1920"/>
        <w:rPr>
          <w:b/>
          <w:sz w:val="32"/>
          <w:szCs w:val="32"/>
        </w:rPr>
      </w:pPr>
    </w:p>
    <w:p w:rsidR="00A62BF3" w:rsidRDefault="00A62BF3" w:rsidP="00A43078">
      <w:pPr>
        <w:numPr>
          <w:ilvl w:val="0"/>
          <w:numId w:val="1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Interfaccia Utente (</w:t>
      </w:r>
      <w:proofErr w:type="spellStart"/>
      <w:r>
        <w:rPr>
          <w:b/>
          <w:sz w:val="32"/>
          <w:szCs w:val="32"/>
        </w:rPr>
        <w:t>Mock</w:t>
      </w:r>
      <w:proofErr w:type="spellEnd"/>
      <w:r>
        <w:rPr>
          <w:b/>
          <w:sz w:val="32"/>
          <w:szCs w:val="32"/>
        </w:rPr>
        <w:t xml:space="preserve"> up)</w:t>
      </w:r>
    </w:p>
    <w:p w:rsidR="00A62BF3" w:rsidRDefault="00A62BF3" w:rsidP="00A62BF3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62BF3" w:rsidRDefault="00A62BF3" w:rsidP="00A62BF3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Home Page</w:t>
      </w:r>
    </w:p>
    <w:p w:rsidR="00A62BF3" w:rsidRPr="001F3251" w:rsidRDefault="00A62BF3" w:rsidP="00A62BF3">
      <w:pPr>
        <w:ind w:left="720"/>
        <w:rPr>
          <w:sz w:val="28"/>
          <w:szCs w:val="28"/>
        </w:rPr>
      </w:pPr>
      <w:r w:rsidRPr="001F3251">
        <w:rPr>
          <w:sz w:val="28"/>
          <w:szCs w:val="28"/>
        </w:rPr>
        <w:t>La home page è uguale sia per l’utente registrato che vuole fare l’accesso, sia per l’azienda registrata.</w:t>
      </w:r>
    </w:p>
    <w:p w:rsidR="00A62BF3" w:rsidRPr="006E4F81" w:rsidRDefault="009311EA" w:rsidP="00A62BF3">
      <w:pPr>
        <w:ind w:left="720"/>
        <w:rPr>
          <w:b/>
          <w:sz w:val="32"/>
          <w:szCs w:val="32"/>
        </w:rPr>
      </w:pPr>
      <w:r w:rsidRPr="004035A9">
        <w:rPr>
          <w:noProof/>
        </w:rPr>
        <w:drawing>
          <wp:inline distT="0" distB="0" distL="0" distR="0">
            <wp:extent cx="4638675" cy="3495675"/>
            <wp:effectExtent l="0" t="0" r="0" b="0"/>
            <wp:docPr id="6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Pr="008464AC" w:rsidRDefault="00A62BF3" w:rsidP="00A62BF3">
      <w:pPr>
        <w:ind w:left="360"/>
        <w:rPr>
          <w:b/>
          <w:sz w:val="32"/>
          <w:szCs w:val="32"/>
        </w:rPr>
      </w:pPr>
      <w:r w:rsidRPr="008464AC">
        <w:rPr>
          <w:b/>
          <w:sz w:val="32"/>
          <w:szCs w:val="32"/>
        </w:rPr>
        <w:t>Visualizza Prodotto</w:t>
      </w:r>
    </w:p>
    <w:p w:rsidR="00A62BF3" w:rsidRPr="008464AC" w:rsidRDefault="00A62BF3" w:rsidP="00A62BF3">
      <w:pPr>
        <w:ind w:left="360"/>
        <w:rPr>
          <w:sz w:val="28"/>
          <w:szCs w:val="28"/>
        </w:rPr>
      </w:pPr>
      <w:r w:rsidRPr="008464AC">
        <w:rPr>
          <w:sz w:val="28"/>
          <w:szCs w:val="28"/>
        </w:rPr>
        <w:t>Pagina in cui è possibile acquistare il prodotto sia da un utente registrato, sia da un utente generico.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 w:rsidRPr="004035A9">
        <w:rPr>
          <w:noProof/>
        </w:rPr>
        <w:drawing>
          <wp:inline distT="0" distB="0" distL="0" distR="0">
            <wp:extent cx="4038600" cy="3105150"/>
            <wp:effectExtent l="0" t="0" r="0" b="0"/>
            <wp:docPr id="6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Registrazione Utente</w:t>
      </w:r>
    </w:p>
    <w:p w:rsidR="00A62BF3" w:rsidRPr="001B4726" w:rsidRDefault="00A62BF3" w:rsidP="00A62BF3">
      <w:pPr>
        <w:ind w:left="360"/>
        <w:rPr>
          <w:sz w:val="28"/>
          <w:szCs w:val="28"/>
        </w:rPr>
      </w:pPr>
      <w:r w:rsidRPr="001B4726">
        <w:rPr>
          <w:sz w:val="28"/>
          <w:szCs w:val="28"/>
        </w:rPr>
        <w:t>Pagina in cui vengono chiesti dati personali all’utente che intende registrarsi alla piat</w:t>
      </w:r>
      <w:r>
        <w:rPr>
          <w:sz w:val="28"/>
          <w:szCs w:val="28"/>
        </w:rPr>
        <w:t>t</w:t>
      </w:r>
      <w:r w:rsidRPr="001B4726">
        <w:rPr>
          <w:sz w:val="28"/>
          <w:szCs w:val="28"/>
        </w:rPr>
        <w:t>aforma</w:t>
      </w:r>
      <w:r>
        <w:rPr>
          <w:sz w:val="28"/>
          <w:szCs w:val="28"/>
        </w:rPr>
        <w:t>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52950" cy="3962400"/>
            <wp:effectExtent l="0" t="0" r="0" b="0"/>
            <wp:docPr id="62" name="Immagine 62" descr="registra u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registra ut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Modifica Dati Personali</w:t>
      </w:r>
    </w:p>
    <w:p w:rsidR="00A62BF3" w:rsidRPr="001B4726" w:rsidRDefault="00A62BF3" w:rsidP="00A62BF3">
      <w:pPr>
        <w:ind w:left="360"/>
        <w:rPr>
          <w:sz w:val="28"/>
          <w:szCs w:val="28"/>
        </w:rPr>
      </w:pPr>
      <w:r w:rsidRPr="001B4726">
        <w:rPr>
          <w:sz w:val="28"/>
          <w:szCs w:val="28"/>
        </w:rPr>
        <w:t>Pagina in cui l’utente registrato può modificare tutti i suoi dati personali nel caso in cui abbia sbagliato l’inserimento in fase di registrazione.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43350" cy="3352800"/>
            <wp:effectExtent l="0" t="0" r="0" b="0"/>
            <wp:docPr id="63" name="Immagine 63" descr="modifica dati person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odifica dati personal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Modifica Residenza</w:t>
      </w:r>
    </w:p>
    <w:p w:rsidR="00A62BF3" w:rsidRPr="001B4726" w:rsidRDefault="00A62BF3" w:rsidP="00A62BF3">
      <w:pPr>
        <w:ind w:left="360"/>
        <w:rPr>
          <w:sz w:val="28"/>
          <w:szCs w:val="28"/>
        </w:rPr>
      </w:pPr>
      <w:r w:rsidRPr="001B4726">
        <w:rPr>
          <w:sz w:val="28"/>
          <w:szCs w:val="28"/>
        </w:rPr>
        <w:t>Pagina in cui è possibile modificare i dati inerenti il proprio domicilio.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10025" cy="3362325"/>
            <wp:effectExtent l="0" t="0" r="0" b="0"/>
            <wp:docPr id="64" name="Immagine 64" descr="modifica residen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odifica residenz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Modifica Password</w:t>
      </w:r>
    </w:p>
    <w:p w:rsidR="00A62BF3" w:rsidRPr="00D6612D" w:rsidRDefault="00A62BF3" w:rsidP="00A62BF3">
      <w:pPr>
        <w:ind w:left="360"/>
        <w:rPr>
          <w:sz w:val="28"/>
          <w:szCs w:val="28"/>
        </w:rPr>
      </w:pPr>
      <w:r w:rsidRPr="00D6612D">
        <w:rPr>
          <w:sz w:val="28"/>
          <w:szCs w:val="28"/>
        </w:rPr>
        <w:t>In questa pagina è possibile modificare la propria password di accesso.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38600" cy="3429000"/>
            <wp:effectExtent l="0" t="0" r="0" b="0"/>
            <wp:docPr id="65" name="Immagine 65" descr="modifica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odifica passwor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Pr="004003D4" w:rsidRDefault="00A62BF3" w:rsidP="00A62BF3">
      <w:pPr>
        <w:ind w:left="360"/>
        <w:rPr>
          <w:b/>
          <w:sz w:val="28"/>
          <w:szCs w:val="28"/>
        </w:rPr>
      </w:pPr>
      <w:r w:rsidRPr="004003D4">
        <w:rPr>
          <w:b/>
          <w:sz w:val="28"/>
          <w:szCs w:val="28"/>
        </w:rPr>
        <w:lastRenderedPageBreak/>
        <w:t>Cancella Account</w:t>
      </w:r>
    </w:p>
    <w:p w:rsidR="00A62BF3" w:rsidRPr="001F3251" w:rsidRDefault="00A62BF3" w:rsidP="00A62BF3">
      <w:pPr>
        <w:ind w:left="360"/>
        <w:rPr>
          <w:sz w:val="28"/>
          <w:szCs w:val="28"/>
        </w:rPr>
      </w:pPr>
      <w:r w:rsidRPr="001F3251">
        <w:rPr>
          <w:sz w:val="28"/>
          <w:szCs w:val="28"/>
        </w:rPr>
        <w:t>Da questa pagina è possibile cancellarsi dalla piattaforma inserendo solo la password.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62400" cy="3295650"/>
            <wp:effectExtent l="0" t="0" r="0" b="0"/>
            <wp:docPr id="66" name="Immagine 66" descr="cancella account (uten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ancella account (utente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Recupero Password</w:t>
      </w:r>
    </w:p>
    <w:p w:rsidR="00A62BF3" w:rsidRPr="001F3251" w:rsidRDefault="00A62BF3" w:rsidP="00A62BF3">
      <w:pPr>
        <w:ind w:left="360"/>
        <w:rPr>
          <w:sz w:val="28"/>
          <w:szCs w:val="28"/>
        </w:rPr>
      </w:pPr>
      <w:r w:rsidRPr="001F3251">
        <w:rPr>
          <w:sz w:val="28"/>
          <w:szCs w:val="28"/>
        </w:rPr>
        <w:t>Da questa pagina l’utente registrato può chiedere una nuova password di accesso casuale nel caso abbia dimenticato la propria.</w:t>
      </w:r>
    </w:p>
    <w:p w:rsidR="00A62BF3" w:rsidRPr="001F3251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14800" cy="3590925"/>
            <wp:effectExtent l="0" t="0" r="0" b="0"/>
            <wp:docPr id="67" name="Immagine 67" descr="recupero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recupero passwor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Registrazione Azienda</w:t>
      </w:r>
    </w:p>
    <w:p w:rsidR="00A62BF3" w:rsidRPr="00C53104" w:rsidRDefault="00A62BF3" w:rsidP="00A62BF3">
      <w:pPr>
        <w:ind w:left="360"/>
        <w:rPr>
          <w:sz w:val="28"/>
          <w:szCs w:val="28"/>
        </w:rPr>
      </w:pPr>
      <w:r w:rsidRPr="00C53104">
        <w:rPr>
          <w:sz w:val="28"/>
          <w:szCs w:val="28"/>
        </w:rPr>
        <w:t>Pagina in cui un</w:t>
      </w:r>
      <w:r>
        <w:rPr>
          <w:sz w:val="28"/>
          <w:szCs w:val="28"/>
        </w:rPr>
        <w:t>a o più aziende</w:t>
      </w:r>
      <w:r w:rsidRPr="00C53104">
        <w:rPr>
          <w:sz w:val="28"/>
          <w:szCs w:val="28"/>
        </w:rPr>
        <w:t xml:space="preserve"> si registra</w:t>
      </w:r>
      <w:r>
        <w:rPr>
          <w:sz w:val="28"/>
          <w:szCs w:val="28"/>
        </w:rPr>
        <w:t>no</w:t>
      </w:r>
      <w:r w:rsidRPr="00C53104">
        <w:rPr>
          <w:sz w:val="28"/>
          <w:szCs w:val="28"/>
        </w:rPr>
        <w:t xml:space="preserve"> alla piattaforma.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895725" cy="3543300"/>
            <wp:effectExtent l="0" t="0" r="0" b="0"/>
            <wp:docPr id="68" name="Immagine 68" descr="registra azi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registra azienda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Inserisci Prodotto</w:t>
      </w:r>
    </w:p>
    <w:p w:rsidR="00A62BF3" w:rsidRPr="00275DEE" w:rsidRDefault="00A62BF3" w:rsidP="00A62BF3">
      <w:pPr>
        <w:ind w:left="360"/>
        <w:rPr>
          <w:sz w:val="28"/>
          <w:szCs w:val="28"/>
        </w:rPr>
      </w:pPr>
      <w:r w:rsidRPr="00275DEE">
        <w:rPr>
          <w:sz w:val="28"/>
          <w:szCs w:val="28"/>
        </w:rPr>
        <w:t>Pagina in cui l’azienda registrata inserisce i prodotti nella piat</w:t>
      </w:r>
      <w:r>
        <w:rPr>
          <w:sz w:val="28"/>
          <w:szCs w:val="28"/>
        </w:rPr>
        <w:t>t</w:t>
      </w:r>
      <w:r w:rsidRPr="00275DEE">
        <w:rPr>
          <w:sz w:val="28"/>
          <w:szCs w:val="28"/>
        </w:rPr>
        <w:t>aforma.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819525" cy="3467100"/>
            <wp:effectExtent l="0" t="0" r="0" b="0"/>
            <wp:docPr id="69" name="Immagine 69" descr="inserisci prodot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nserisci prodotto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Modifica Prodotto</w:t>
      </w:r>
    </w:p>
    <w:p w:rsidR="00A62BF3" w:rsidRPr="00B65D70" w:rsidRDefault="00A62BF3" w:rsidP="00A62BF3">
      <w:pPr>
        <w:ind w:left="360"/>
        <w:rPr>
          <w:sz w:val="28"/>
          <w:szCs w:val="28"/>
        </w:rPr>
      </w:pPr>
      <w:r w:rsidRPr="00B65D70">
        <w:rPr>
          <w:sz w:val="28"/>
          <w:szCs w:val="28"/>
        </w:rPr>
        <w:t>Pagina in cui l’azienda può modificare i dati inerenti al prodotto da lei inserito.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686175" cy="3571875"/>
            <wp:effectExtent l="0" t="0" r="0" b="0"/>
            <wp:docPr id="70" name="Immagine 70" descr="modifica prodot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modifica prodotto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Elimina Prodotto</w:t>
      </w:r>
    </w:p>
    <w:p w:rsidR="00A62BF3" w:rsidRPr="00E272A4" w:rsidRDefault="00A62BF3" w:rsidP="00A62BF3">
      <w:pPr>
        <w:ind w:left="360"/>
        <w:rPr>
          <w:sz w:val="28"/>
          <w:szCs w:val="28"/>
        </w:rPr>
      </w:pPr>
      <w:r w:rsidRPr="00E272A4">
        <w:rPr>
          <w:sz w:val="28"/>
          <w:szCs w:val="28"/>
        </w:rPr>
        <w:t>Pagina in cui l’azienda elimina il prodotto da lei inserito.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71975" cy="3600450"/>
            <wp:effectExtent l="0" t="0" r="0" b="0"/>
            <wp:docPr id="71" name="Immagine 71" descr="Elimina Prodotto (aziend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limina Prodotto (azienda)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Elimina Account</w:t>
      </w:r>
    </w:p>
    <w:p w:rsidR="00A62BF3" w:rsidRPr="004003D4" w:rsidRDefault="00A62BF3" w:rsidP="00A62BF3">
      <w:pPr>
        <w:ind w:left="360"/>
        <w:rPr>
          <w:sz w:val="28"/>
          <w:szCs w:val="28"/>
        </w:rPr>
      </w:pPr>
      <w:r w:rsidRPr="004003D4">
        <w:rPr>
          <w:sz w:val="28"/>
          <w:szCs w:val="28"/>
        </w:rPr>
        <w:t>Pagina con cui l’azienda registrata desidera cancellarsi dalla piattaforma.</w:t>
      </w: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24350" cy="3590925"/>
            <wp:effectExtent l="0" t="0" r="0" b="0"/>
            <wp:docPr id="72" name="Immagine 72" descr="cancella account(aziend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ancella account(azienda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43078">
      <w:pPr>
        <w:numPr>
          <w:ilvl w:val="0"/>
          <w:numId w:val="1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Diagramma </w:t>
      </w:r>
      <w:proofErr w:type="spellStart"/>
      <w:r>
        <w:rPr>
          <w:b/>
          <w:sz w:val="28"/>
          <w:szCs w:val="28"/>
        </w:rPr>
        <w:t>Navigazionale</w:t>
      </w:r>
      <w:proofErr w:type="spellEnd"/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9311EA" w:rsidP="00A62BF3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67450" cy="3533775"/>
            <wp:effectExtent l="0" t="0" r="0" b="0"/>
            <wp:docPr id="73" name="Immagine 73" descr="Schema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chema 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A62BF3">
      <w:pPr>
        <w:ind w:left="360"/>
        <w:rPr>
          <w:b/>
          <w:sz w:val="28"/>
          <w:szCs w:val="28"/>
        </w:rPr>
      </w:pPr>
    </w:p>
    <w:p w:rsidR="00A62BF3" w:rsidRDefault="00A62BF3" w:rsidP="006A0B96">
      <w:pPr>
        <w:ind w:left="360"/>
        <w:rPr>
          <w:b/>
          <w:sz w:val="28"/>
          <w:szCs w:val="28"/>
        </w:rPr>
      </w:pPr>
    </w:p>
    <w:p w:rsidR="00C74254" w:rsidRDefault="00C74254" w:rsidP="006A0B96">
      <w:pPr>
        <w:ind w:left="360"/>
        <w:rPr>
          <w:b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286099" w:rsidTr="002730FA">
        <w:trPr>
          <w:trHeight w:val="230"/>
        </w:trPr>
        <w:tc>
          <w:tcPr>
            <w:tcW w:w="2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286099" w:rsidRDefault="00286099" w:rsidP="002730FA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>Scritto da:</w:t>
            </w:r>
          </w:p>
        </w:tc>
        <w:tc>
          <w:tcPr>
            <w:tcW w:w="67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86099" w:rsidRDefault="00286099" w:rsidP="00A62BF3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Caporal</w:t>
            </w:r>
            <w:r w:rsidR="00E5668D">
              <w:rPr>
                <w:sz w:val="20"/>
              </w:rPr>
              <w:t>e</w:t>
            </w:r>
            <w:r w:rsidR="005C35E7">
              <w:rPr>
                <w:sz w:val="20"/>
              </w:rPr>
              <w:t xml:space="preserve"> – Galante </w:t>
            </w:r>
            <w:r w:rsidR="00636A24">
              <w:rPr>
                <w:sz w:val="20"/>
              </w:rPr>
              <w:t>–</w:t>
            </w:r>
            <w:r w:rsidR="005C35E7">
              <w:rPr>
                <w:sz w:val="20"/>
              </w:rPr>
              <w:t xml:space="preserve"> Sgambati</w:t>
            </w:r>
          </w:p>
        </w:tc>
      </w:tr>
    </w:tbl>
    <w:p w:rsidR="00286099" w:rsidRPr="007D5115" w:rsidRDefault="00286099" w:rsidP="00A974A7">
      <w:pPr>
        <w:rPr>
          <w:b/>
          <w:sz w:val="28"/>
          <w:szCs w:val="28"/>
        </w:rPr>
      </w:pPr>
    </w:p>
    <w:sectPr w:rsidR="00286099" w:rsidRPr="007D5115" w:rsidSect="00B51734">
      <w:footerReference w:type="default" r:id="rId54"/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AF8" w:rsidRDefault="00E85AF8">
      <w:r>
        <w:separator/>
      </w:r>
    </w:p>
  </w:endnote>
  <w:endnote w:type="continuationSeparator" w:id="0">
    <w:p w:rsidR="00E85AF8" w:rsidRDefault="00E85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5C3" w:rsidRDefault="00B335C3"/>
  <w:p w:rsidR="00B335C3" w:rsidRDefault="00B335C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AF8" w:rsidRDefault="00E85AF8">
      <w:r>
        <w:separator/>
      </w:r>
    </w:p>
  </w:footnote>
  <w:footnote w:type="continuationSeparator" w:id="0">
    <w:p w:rsidR="00E85AF8" w:rsidRDefault="00E85A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320.25pt;height:249.75pt" o:bullet="t" filled="t">
        <v:fill color2="black"/>
        <v:imagedata r:id="rId1" o:title=""/>
      </v:shape>
    </w:pict>
  </w:numPicBullet>
  <w:abstractNum w:abstractNumId="0" w15:restartNumberingAfterBreak="0">
    <w:nsid w:val="FFFFFFFE"/>
    <w:multiLevelType w:val="singleLevel"/>
    <w:tmpl w:val="52723902"/>
    <w:lvl w:ilvl="0">
      <w:numFmt w:val="bullet"/>
      <w:lvlText w:val="*"/>
      <w:lvlJc w:val="left"/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09695B"/>
    <w:multiLevelType w:val="hybridMultilevel"/>
    <w:tmpl w:val="89AC35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E2FC6"/>
    <w:multiLevelType w:val="hybridMultilevel"/>
    <w:tmpl w:val="DC82072E"/>
    <w:lvl w:ilvl="0" w:tplc="B6FEDE68">
      <w:start w:val="1"/>
      <w:numFmt w:val="decimal"/>
      <w:lvlText w:val="%1."/>
      <w:lvlJc w:val="left"/>
      <w:pPr>
        <w:ind w:left="760" w:hanging="40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519D9"/>
    <w:multiLevelType w:val="hybridMultilevel"/>
    <w:tmpl w:val="5D3E6D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F3A13"/>
    <w:multiLevelType w:val="hybridMultilevel"/>
    <w:tmpl w:val="284414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971BC"/>
    <w:multiLevelType w:val="hybridMultilevel"/>
    <w:tmpl w:val="2C9014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B07B03"/>
    <w:multiLevelType w:val="hybridMultilevel"/>
    <w:tmpl w:val="DFC2B9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D68C7"/>
    <w:multiLevelType w:val="hybridMultilevel"/>
    <w:tmpl w:val="F62EE6FC"/>
    <w:lvl w:ilvl="0" w:tplc="52723902">
      <w:numFmt w:val="bullet"/>
      <w:lvlText w:val=""/>
      <w:legacy w:legacy="1" w:legacySpace="0" w:legacyIndent="0"/>
      <w:lvlJc w:val="left"/>
      <w:rPr>
        <w:rFonts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FA7EBA"/>
    <w:multiLevelType w:val="hybridMultilevel"/>
    <w:tmpl w:val="33A48948"/>
    <w:lvl w:ilvl="0" w:tplc="6EE6C6E0">
      <w:start w:val="8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676C0"/>
    <w:multiLevelType w:val="hybridMultilevel"/>
    <w:tmpl w:val="C51AEE3A"/>
    <w:lvl w:ilvl="0" w:tplc="0410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5" w15:restartNumberingAfterBreak="0">
    <w:nsid w:val="47750569"/>
    <w:multiLevelType w:val="hybridMultilevel"/>
    <w:tmpl w:val="545EF3BE"/>
    <w:lvl w:ilvl="0" w:tplc="6E7E60FC">
      <w:start w:val="1"/>
      <w:numFmt w:val="decimal"/>
      <w:lvlText w:val="%1."/>
      <w:lvlJc w:val="left"/>
      <w:pPr>
        <w:ind w:left="683" w:hanging="400"/>
      </w:pPr>
      <w:rPr>
        <w:rFonts w:hint="default"/>
        <w:b/>
        <w:sz w:val="32"/>
        <w:szCs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BC7D6D"/>
    <w:multiLevelType w:val="hybridMultilevel"/>
    <w:tmpl w:val="8070C9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F1AC5BC">
      <w:start w:val="1"/>
      <w:numFmt w:val="decimal"/>
      <w:lvlText w:val="%2."/>
      <w:lvlJc w:val="left"/>
      <w:pPr>
        <w:ind w:left="1440" w:hanging="360"/>
      </w:pPr>
      <w:rPr>
        <w:rFonts w:ascii="Times New Roman" w:eastAsia="Lucida Sans Unicode" w:hAnsi="Times New Roman" w:cs="Times New Roman"/>
        <w:color w:val="auto"/>
      </w:rPr>
    </w:lvl>
    <w:lvl w:ilvl="2" w:tplc="DDD0F2D2">
      <w:start w:val="2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015BB5"/>
    <w:multiLevelType w:val="hybridMultilevel"/>
    <w:tmpl w:val="C0EA77BE"/>
    <w:lvl w:ilvl="0" w:tplc="3A647E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0F771E"/>
    <w:multiLevelType w:val="hybridMultilevel"/>
    <w:tmpl w:val="0638F05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AB77C4"/>
    <w:multiLevelType w:val="hybridMultilevel"/>
    <w:tmpl w:val="C27217D2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76271150"/>
    <w:multiLevelType w:val="hybridMultilevel"/>
    <w:tmpl w:val="C2969AE8"/>
    <w:lvl w:ilvl="0" w:tplc="0410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1" w15:restartNumberingAfterBreak="0">
    <w:nsid w:val="77710DC1"/>
    <w:multiLevelType w:val="hybridMultilevel"/>
    <w:tmpl w:val="55E83AE8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340E89"/>
    <w:multiLevelType w:val="hybridMultilevel"/>
    <w:tmpl w:val="9860345E"/>
    <w:lvl w:ilvl="0" w:tplc="52723902">
      <w:numFmt w:val="bullet"/>
      <w:lvlText w:val=""/>
      <w:legacy w:legacy="1" w:legacySpace="0" w:legacyIndent="0"/>
      <w:lvlJc w:val="left"/>
      <w:rPr>
        <w:rFonts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325F0"/>
    <w:multiLevelType w:val="multilevel"/>
    <w:tmpl w:val="23049A92"/>
    <w:lvl w:ilvl="0">
      <w:start w:val="8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4" w15:restartNumberingAfterBreak="0">
    <w:nsid w:val="7E0F50AC"/>
    <w:multiLevelType w:val="hybridMultilevel"/>
    <w:tmpl w:val="4CC6B868"/>
    <w:lvl w:ilvl="0" w:tplc="0410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5" w15:restartNumberingAfterBreak="0">
    <w:nsid w:val="7F81566F"/>
    <w:multiLevelType w:val="hybridMultilevel"/>
    <w:tmpl w:val="61B27FE2"/>
    <w:lvl w:ilvl="0" w:tplc="0410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1"/>
  </w:num>
  <w:num w:numId="4">
    <w:abstractNumId w:val="16"/>
  </w:num>
  <w:num w:numId="5">
    <w:abstractNumId w:val="25"/>
  </w:num>
  <w:num w:numId="6">
    <w:abstractNumId w:val="20"/>
  </w:num>
  <w:num w:numId="7">
    <w:abstractNumId w:val="14"/>
  </w:num>
  <w:num w:numId="8">
    <w:abstractNumId w:val="24"/>
  </w:num>
  <w:num w:numId="9">
    <w:abstractNumId w:val="18"/>
  </w:num>
  <w:num w:numId="10">
    <w:abstractNumId w:val="19"/>
  </w:num>
  <w:num w:numId="11">
    <w:abstractNumId w:val="17"/>
  </w:num>
  <w:num w:numId="12">
    <w:abstractNumId w:val="15"/>
  </w:num>
  <w:num w:numId="1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/>
        </w:rPr>
      </w:lvl>
    </w:lvlOverride>
  </w:num>
  <w:num w:numId="14">
    <w:abstractNumId w:val="13"/>
  </w:num>
  <w:num w:numId="15">
    <w:abstractNumId w:val="23"/>
  </w:num>
  <w:num w:numId="16">
    <w:abstractNumId w:val="11"/>
  </w:num>
  <w:num w:numId="17">
    <w:abstractNumId w:val="8"/>
  </w:num>
  <w:num w:numId="18">
    <w:abstractNumId w:val="9"/>
  </w:num>
  <w:num w:numId="19">
    <w:abstractNumId w:val="12"/>
  </w:num>
  <w:num w:numId="20">
    <w:abstractNumId w:val="22"/>
  </w:num>
  <w:num w:numId="21">
    <w:abstractNumId w:val="10"/>
  </w:num>
  <w:num w:numId="22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it-IT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AE"/>
    <w:rsid w:val="000079CF"/>
    <w:rsid w:val="00012648"/>
    <w:rsid w:val="00013695"/>
    <w:rsid w:val="00023A3A"/>
    <w:rsid w:val="000359B7"/>
    <w:rsid w:val="0004710E"/>
    <w:rsid w:val="0005129A"/>
    <w:rsid w:val="00055834"/>
    <w:rsid w:val="00057AB4"/>
    <w:rsid w:val="00061AE7"/>
    <w:rsid w:val="00067701"/>
    <w:rsid w:val="00072D1B"/>
    <w:rsid w:val="00075CFF"/>
    <w:rsid w:val="000806DD"/>
    <w:rsid w:val="0008526D"/>
    <w:rsid w:val="00087261"/>
    <w:rsid w:val="0009197C"/>
    <w:rsid w:val="00093B5C"/>
    <w:rsid w:val="00093D9B"/>
    <w:rsid w:val="0009580A"/>
    <w:rsid w:val="000A3EDF"/>
    <w:rsid w:val="000A5632"/>
    <w:rsid w:val="000A63DE"/>
    <w:rsid w:val="000B4D13"/>
    <w:rsid w:val="000B79D7"/>
    <w:rsid w:val="000C66BB"/>
    <w:rsid w:val="000D2800"/>
    <w:rsid w:val="000D5DB1"/>
    <w:rsid w:val="00104E31"/>
    <w:rsid w:val="00117C24"/>
    <w:rsid w:val="001247BA"/>
    <w:rsid w:val="0012615F"/>
    <w:rsid w:val="0013417B"/>
    <w:rsid w:val="001359CA"/>
    <w:rsid w:val="00135C96"/>
    <w:rsid w:val="001410EF"/>
    <w:rsid w:val="00154578"/>
    <w:rsid w:val="00154580"/>
    <w:rsid w:val="00156BF2"/>
    <w:rsid w:val="001636E9"/>
    <w:rsid w:val="001637CC"/>
    <w:rsid w:val="00171763"/>
    <w:rsid w:val="00174B71"/>
    <w:rsid w:val="001765AE"/>
    <w:rsid w:val="00191818"/>
    <w:rsid w:val="001A6CB0"/>
    <w:rsid w:val="001B500F"/>
    <w:rsid w:val="001B6CE4"/>
    <w:rsid w:val="001D1B1F"/>
    <w:rsid w:val="001D41D8"/>
    <w:rsid w:val="001D6975"/>
    <w:rsid w:val="001D69D6"/>
    <w:rsid w:val="00210B6E"/>
    <w:rsid w:val="00223DBF"/>
    <w:rsid w:val="00225259"/>
    <w:rsid w:val="00226D1E"/>
    <w:rsid w:val="002279E5"/>
    <w:rsid w:val="002315CB"/>
    <w:rsid w:val="002371F2"/>
    <w:rsid w:val="0023735E"/>
    <w:rsid w:val="002474D7"/>
    <w:rsid w:val="002633FB"/>
    <w:rsid w:val="002640C1"/>
    <w:rsid w:val="00267133"/>
    <w:rsid w:val="002713D8"/>
    <w:rsid w:val="002718B0"/>
    <w:rsid w:val="002730FA"/>
    <w:rsid w:val="00286099"/>
    <w:rsid w:val="002967DA"/>
    <w:rsid w:val="002B58ED"/>
    <w:rsid w:val="002C2DB2"/>
    <w:rsid w:val="002E386C"/>
    <w:rsid w:val="002E4635"/>
    <w:rsid w:val="002E5407"/>
    <w:rsid w:val="00302577"/>
    <w:rsid w:val="00302A6B"/>
    <w:rsid w:val="00302A7B"/>
    <w:rsid w:val="003051FB"/>
    <w:rsid w:val="0030712A"/>
    <w:rsid w:val="00313ECD"/>
    <w:rsid w:val="00315C15"/>
    <w:rsid w:val="00317328"/>
    <w:rsid w:val="003204B9"/>
    <w:rsid w:val="003227DA"/>
    <w:rsid w:val="00322C34"/>
    <w:rsid w:val="00322D50"/>
    <w:rsid w:val="003307DD"/>
    <w:rsid w:val="00341567"/>
    <w:rsid w:val="00343BA9"/>
    <w:rsid w:val="003473E8"/>
    <w:rsid w:val="003510FB"/>
    <w:rsid w:val="00362DFB"/>
    <w:rsid w:val="003667C1"/>
    <w:rsid w:val="00371B62"/>
    <w:rsid w:val="00380F48"/>
    <w:rsid w:val="00384670"/>
    <w:rsid w:val="00385ABB"/>
    <w:rsid w:val="00390EE9"/>
    <w:rsid w:val="00394582"/>
    <w:rsid w:val="0039492A"/>
    <w:rsid w:val="00395B31"/>
    <w:rsid w:val="003B4EA9"/>
    <w:rsid w:val="003C5B9C"/>
    <w:rsid w:val="003D1600"/>
    <w:rsid w:val="003D3563"/>
    <w:rsid w:val="003E00FB"/>
    <w:rsid w:val="003E023E"/>
    <w:rsid w:val="00400CD9"/>
    <w:rsid w:val="004016ED"/>
    <w:rsid w:val="00404077"/>
    <w:rsid w:val="00414E34"/>
    <w:rsid w:val="0042346B"/>
    <w:rsid w:val="00437FB4"/>
    <w:rsid w:val="004418E4"/>
    <w:rsid w:val="00446E1D"/>
    <w:rsid w:val="004519E7"/>
    <w:rsid w:val="004646F8"/>
    <w:rsid w:val="00464C1D"/>
    <w:rsid w:val="0046691B"/>
    <w:rsid w:val="00473A80"/>
    <w:rsid w:val="00474EF8"/>
    <w:rsid w:val="00475031"/>
    <w:rsid w:val="00486F7A"/>
    <w:rsid w:val="004918AB"/>
    <w:rsid w:val="00493861"/>
    <w:rsid w:val="0049694C"/>
    <w:rsid w:val="004972C3"/>
    <w:rsid w:val="004A1FDC"/>
    <w:rsid w:val="004A20A3"/>
    <w:rsid w:val="004A2F0E"/>
    <w:rsid w:val="004B4338"/>
    <w:rsid w:val="004C3771"/>
    <w:rsid w:val="004D1EA6"/>
    <w:rsid w:val="004D2BEB"/>
    <w:rsid w:val="004D4DF8"/>
    <w:rsid w:val="004D6286"/>
    <w:rsid w:val="004E7217"/>
    <w:rsid w:val="005142A3"/>
    <w:rsid w:val="0052487F"/>
    <w:rsid w:val="00524E4C"/>
    <w:rsid w:val="00542D36"/>
    <w:rsid w:val="00546DBC"/>
    <w:rsid w:val="0056393D"/>
    <w:rsid w:val="00567941"/>
    <w:rsid w:val="00576B09"/>
    <w:rsid w:val="0059336A"/>
    <w:rsid w:val="005933FA"/>
    <w:rsid w:val="005A1CD6"/>
    <w:rsid w:val="005C35E7"/>
    <w:rsid w:val="005D6F67"/>
    <w:rsid w:val="005E5E59"/>
    <w:rsid w:val="005E70C0"/>
    <w:rsid w:val="005E72DB"/>
    <w:rsid w:val="005F4FB1"/>
    <w:rsid w:val="00604780"/>
    <w:rsid w:val="00604D3E"/>
    <w:rsid w:val="00613438"/>
    <w:rsid w:val="00616790"/>
    <w:rsid w:val="006254F0"/>
    <w:rsid w:val="006353D2"/>
    <w:rsid w:val="00636A24"/>
    <w:rsid w:val="00636FF1"/>
    <w:rsid w:val="0063751B"/>
    <w:rsid w:val="00640145"/>
    <w:rsid w:val="006403DA"/>
    <w:rsid w:val="0064295C"/>
    <w:rsid w:val="006454FD"/>
    <w:rsid w:val="006548FC"/>
    <w:rsid w:val="0066635D"/>
    <w:rsid w:val="00670D00"/>
    <w:rsid w:val="006748E0"/>
    <w:rsid w:val="006874E7"/>
    <w:rsid w:val="006A09EB"/>
    <w:rsid w:val="006A0B96"/>
    <w:rsid w:val="006A4E80"/>
    <w:rsid w:val="006A51E3"/>
    <w:rsid w:val="006B1848"/>
    <w:rsid w:val="006B2A60"/>
    <w:rsid w:val="006B733D"/>
    <w:rsid w:val="006C13B2"/>
    <w:rsid w:val="006C13C3"/>
    <w:rsid w:val="006C1C53"/>
    <w:rsid w:val="006E419F"/>
    <w:rsid w:val="006F22FF"/>
    <w:rsid w:val="006F6E0A"/>
    <w:rsid w:val="00703F34"/>
    <w:rsid w:val="00722A6A"/>
    <w:rsid w:val="00723415"/>
    <w:rsid w:val="00732E0D"/>
    <w:rsid w:val="00740108"/>
    <w:rsid w:val="00740E8F"/>
    <w:rsid w:val="00743E3E"/>
    <w:rsid w:val="0074426D"/>
    <w:rsid w:val="00767FBA"/>
    <w:rsid w:val="00780536"/>
    <w:rsid w:val="00785E53"/>
    <w:rsid w:val="00792A2A"/>
    <w:rsid w:val="00794E00"/>
    <w:rsid w:val="00796F39"/>
    <w:rsid w:val="00797B87"/>
    <w:rsid w:val="007A1DBB"/>
    <w:rsid w:val="007A7903"/>
    <w:rsid w:val="007B3114"/>
    <w:rsid w:val="007D5115"/>
    <w:rsid w:val="007D599C"/>
    <w:rsid w:val="007E3E2C"/>
    <w:rsid w:val="007E744D"/>
    <w:rsid w:val="007F1F03"/>
    <w:rsid w:val="007F20DC"/>
    <w:rsid w:val="007F350E"/>
    <w:rsid w:val="007F6FFA"/>
    <w:rsid w:val="00807B6D"/>
    <w:rsid w:val="00810C77"/>
    <w:rsid w:val="0082662C"/>
    <w:rsid w:val="00845F5E"/>
    <w:rsid w:val="00847898"/>
    <w:rsid w:val="008769E0"/>
    <w:rsid w:val="00880B26"/>
    <w:rsid w:val="00881322"/>
    <w:rsid w:val="008867A0"/>
    <w:rsid w:val="00897425"/>
    <w:rsid w:val="008A1256"/>
    <w:rsid w:val="008A4415"/>
    <w:rsid w:val="008B1079"/>
    <w:rsid w:val="008B2768"/>
    <w:rsid w:val="008B36D5"/>
    <w:rsid w:val="008D13AD"/>
    <w:rsid w:val="008D586B"/>
    <w:rsid w:val="008D6C75"/>
    <w:rsid w:val="00901E9C"/>
    <w:rsid w:val="009119CB"/>
    <w:rsid w:val="00914D46"/>
    <w:rsid w:val="009253FF"/>
    <w:rsid w:val="009311EA"/>
    <w:rsid w:val="00942BEE"/>
    <w:rsid w:val="00943996"/>
    <w:rsid w:val="00945BFE"/>
    <w:rsid w:val="009461ED"/>
    <w:rsid w:val="00952A65"/>
    <w:rsid w:val="009537D8"/>
    <w:rsid w:val="00953C5A"/>
    <w:rsid w:val="0096050B"/>
    <w:rsid w:val="00974B1A"/>
    <w:rsid w:val="0097740B"/>
    <w:rsid w:val="00980604"/>
    <w:rsid w:val="0098600E"/>
    <w:rsid w:val="0099727D"/>
    <w:rsid w:val="009A1587"/>
    <w:rsid w:val="009A49F8"/>
    <w:rsid w:val="009B2BF3"/>
    <w:rsid w:val="009B707F"/>
    <w:rsid w:val="009C3F14"/>
    <w:rsid w:val="009D34CA"/>
    <w:rsid w:val="009D6A53"/>
    <w:rsid w:val="009E6AED"/>
    <w:rsid w:val="009F0D4C"/>
    <w:rsid w:val="009F4512"/>
    <w:rsid w:val="00A2359D"/>
    <w:rsid w:val="00A347EC"/>
    <w:rsid w:val="00A36D5C"/>
    <w:rsid w:val="00A412DF"/>
    <w:rsid w:val="00A419E2"/>
    <w:rsid w:val="00A43078"/>
    <w:rsid w:val="00A52B1F"/>
    <w:rsid w:val="00A54492"/>
    <w:rsid w:val="00A62BF3"/>
    <w:rsid w:val="00A659A0"/>
    <w:rsid w:val="00A72EAC"/>
    <w:rsid w:val="00A940E0"/>
    <w:rsid w:val="00A974A7"/>
    <w:rsid w:val="00AB2585"/>
    <w:rsid w:val="00AB5704"/>
    <w:rsid w:val="00AC5597"/>
    <w:rsid w:val="00AD7763"/>
    <w:rsid w:val="00AF1515"/>
    <w:rsid w:val="00B00279"/>
    <w:rsid w:val="00B1027F"/>
    <w:rsid w:val="00B137F7"/>
    <w:rsid w:val="00B335C3"/>
    <w:rsid w:val="00B40053"/>
    <w:rsid w:val="00B51734"/>
    <w:rsid w:val="00B709FA"/>
    <w:rsid w:val="00B77B16"/>
    <w:rsid w:val="00B90E9D"/>
    <w:rsid w:val="00B941A9"/>
    <w:rsid w:val="00B9635A"/>
    <w:rsid w:val="00BA0E92"/>
    <w:rsid w:val="00BA38B7"/>
    <w:rsid w:val="00BA3C04"/>
    <w:rsid w:val="00BA5485"/>
    <w:rsid w:val="00BB0057"/>
    <w:rsid w:val="00BB523B"/>
    <w:rsid w:val="00BB6936"/>
    <w:rsid w:val="00BC1164"/>
    <w:rsid w:val="00BD6C79"/>
    <w:rsid w:val="00BE1BEB"/>
    <w:rsid w:val="00BE76A7"/>
    <w:rsid w:val="00BF5D4D"/>
    <w:rsid w:val="00BF6A64"/>
    <w:rsid w:val="00BF6A9E"/>
    <w:rsid w:val="00C224A7"/>
    <w:rsid w:val="00C33459"/>
    <w:rsid w:val="00C5565F"/>
    <w:rsid w:val="00C57880"/>
    <w:rsid w:val="00C6494E"/>
    <w:rsid w:val="00C6556A"/>
    <w:rsid w:val="00C67E1D"/>
    <w:rsid w:val="00C74254"/>
    <w:rsid w:val="00C76EC3"/>
    <w:rsid w:val="00C77DE9"/>
    <w:rsid w:val="00C80031"/>
    <w:rsid w:val="00C86B0A"/>
    <w:rsid w:val="00C97A3F"/>
    <w:rsid w:val="00CB0252"/>
    <w:rsid w:val="00CB23A4"/>
    <w:rsid w:val="00CB516A"/>
    <w:rsid w:val="00CB79FC"/>
    <w:rsid w:val="00CC2A4A"/>
    <w:rsid w:val="00CC3FD9"/>
    <w:rsid w:val="00CC79F5"/>
    <w:rsid w:val="00CD1AAF"/>
    <w:rsid w:val="00CD7DC2"/>
    <w:rsid w:val="00CE3E77"/>
    <w:rsid w:val="00CF1C40"/>
    <w:rsid w:val="00D0597B"/>
    <w:rsid w:val="00D11989"/>
    <w:rsid w:val="00D11E33"/>
    <w:rsid w:val="00D1464E"/>
    <w:rsid w:val="00D15F88"/>
    <w:rsid w:val="00D278A5"/>
    <w:rsid w:val="00D3021F"/>
    <w:rsid w:val="00D508FA"/>
    <w:rsid w:val="00D53D45"/>
    <w:rsid w:val="00D56A54"/>
    <w:rsid w:val="00D629F6"/>
    <w:rsid w:val="00D6385F"/>
    <w:rsid w:val="00D7316C"/>
    <w:rsid w:val="00D76E6C"/>
    <w:rsid w:val="00D8097A"/>
    <w:rsid w:val="00D8553D"/>
    <w:rsid w:val="00D87506"/>
    <w:rsid w:val="00D92A07"/>
    <w:rsid w:val="00D955C7"/>
    <w:rsid w:val="00DA585A"/>
    <w:rsid w:val="00DA5C7A"/>
    <w:rsid w:val="00DB1274"/>
    <w:rsid w:val="00DC297F"/>
    <w:rsid w:val="00DE0A93"/>
    <w:rsid w:val="00DE109D"/>
    <w:rsid w:val="00DE31D0"/>
    <w:rsid w:val="00DE7720"/>
    <w:rsid w:val="00DE7EBF"/>
    <w:rsid w:val="00DF083A"/>
    <w:rsid w:val="00DF215B"/>
    <w:rsid w:val="00DF3264"/>
    <w:rsid w:val="00DF57E8"/>
    <w:rsid w:val="00E02E12"/>
    <w:rsid w:val="00E031E2"/>
    <w:rsid w:val="00E119D4"/>
    <w:rsid w:val="00E146C4"/>
    <w:rsid w:val="00E16642"/>
    <w:rsid w:val="00E2374F"/>
    <w:rsid w:val="00E3685C"/>
    <w:rsid w:val="00E36E1D"/>
    <w:rsid w:val="00E37E04"/>
    <w:rsid w:val="00E4785C"/>
    <w:rsid w:val="00E5631D"/>
    <w:rsid w:val="00E5668D"/>
    <w:rsid w:val="00E71A3D"/>
    <w:rsid w:val="00E7287B"/>
    <w:rsid w:val="00E85AF8"/>
    <w:rsid w:val="00E87AD1"/>
    <w:rsid w:val="00EA36C5"/>
    <w:rsid w:val="00EC2605"/>
    <w:rsid w:val="00ED38DF"/>
    <w:rsid w:val="00EE3805"/>
    <w:rsid w:val="00EF013C"/>
    <w:rsid w:val="00EF4B93"/>
    <w:rsid w:val="00F013BE"/>
    <w:rsid w:val="00F0142C"/>
    <w:rsid w:val="00F06701"/>
    <w:rsid w:val="00F16B48"/>
    <w:rsid w:val="00F31C63"/>
    <w:rsid w:val="00F3544A"/>
    <w:rsid w:val="00F45405"/>
    <w:rsid w:val="00F52762"/>
    <w:rsid w:val="00F6276E"/>
    <w:rsid w:val="00F63E9C"/>
    <w:rsid w:val="00F70B31"/>
    <w:rsid w:val="00F767BA"/>
    <w:rsid w:val="00F82053"/>
    <w:rsid w:val="00F90237"/>
    <w:rsid w:val="00FA2ED5"/>
    <w:rsid w:val="00FB4F93"/>
    <w:rsid w:val="00FC00A5"/>
    <w:rsid w:val="00FF1F4C"/>
    <w:rsid w:val="00FF51FF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4FF59D"/>
  <w14:defaultImageDpi w14:val="300"/>
  <w15:chartTrackingRefBased/>
  <w15:docId w15:val="{18362E84-D8E3-4099-A7BB-57C19BBC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1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rsid w:val="007D5115"/>
    <w:pPr>
      <w:widowControl/>
      <w:suppressAutoHyphens w:val="0"/>
      <w:spacing w:after="160" w:line="259" w:lineRule="auto"/>
      <w:ind w:left="720"/>
      <w:contextualSpacing/>
    </w:pPr>
    <w:rPr>
      <w:rFonts w:ascii="Calibri" w:eastAsia="Calibri" w:hAnsi="Calibri"/>
      <w:kern w:val="0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9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1F4A2-09EE-48F7-8D74-8B25A35BE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51</Pages>
  <Words>3825</Words>
  <Characters>21803</Characters>
  <Application>Microsoft Office Word</Application>
  <DocSecurity>0</DocSecurity>
  <Lines>181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Giuseppe</cp:lastModifiedBy>
  <cp:revision>7</cp:revision>
  <cp:lastPrinted>1899-12-31T23:00:00Z</cp:lastPrinted>
  <dcterms:created xsi:type="dcterms:W3CDTF">2018-01-22T11:07:00Z</dcterms:created>
  <dcterms:modified xsi:type="dcterms:W3CDTF">2018-01-22T16:57:00Z</dcterms:modified>
</cp:coreProperties>
</file>